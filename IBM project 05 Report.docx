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4B60" w:rsidRDefault="00C936CB">
      <w:pPr>
        <w:spacing w:before="2" w:line="120" w:lineRule="exact"/>
        <w:rPr>
          <w:sz w:val="12"/>
          <w:szCs w:val="12"/>
        </w:rPr>
      </w:pPr>
      <w:r>
        <w:pict>
          <v:group id="_x0000_s1104" style="position:absolute;margin-left:0;margin-top:32.8pt;width:561.2pt;height:776.9pt;z-index:-251661824;mso-position-horizontal-relative:page;mso-position-vertical-relative:page" coordorigin=",656" coordsize="11224,155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3" type="#_x0000_t75" style="position:absolute;left:700;top:656;width:10524;height:15538">
              <v:imagedata r:id="rId8" o:title=""/>
            </v:shape>
            <v:shape id="_x0000_s1112" style="position:absolute;top:4543;width:6816;height:8032" coordorigin=",4543" coordsize="6816,8032" path="m6816,4543r,8032l,12575,,4543r6816,xe" fillcolor="#f9f9f9" stroked="f">
              <v:path arrowok="t"/>
            </v:shape>
            <v:shape id="_x0000_s1111" style="position:absolute;left:730;top:10701;width:75;height:75" coordorigin="730,10701" coordsize="75,75" path="m805,10738r,5l804,10748r-2,5l800,10757r-2,4l794,10765r-3,4l787,10771r-5,2l777,10775r-4,1l763,10776r-5,-1l753,10773r-4,-2l745,10769r-4,-4l738,10761r-3,-4l733,10753r-2,-5l730,10743r,-10l731,10729r2,-5l735,10719r3,-4l741,10712r4,-4l749,10706r4,-2l758,10702r5,-1l773,10701r4,1l782,10704r5,2l791,10708r3,4l798,10715r2,4l802,10724r2,5l805,10733r,5xe" fillcolor="black" stroked="f">
              <v:path arrowok="t"/>
            </v:shape>
            <v:shape id="_x0000_s1110" style="position:absolute;left:730;top:11001;width:75;height:75" coordorigin="730,11001" coordsize="75,75" path="m805,11039r,5l804,11048r-2,5l800,11058r-2,4l794,11065r-3,4l787,11071r-5,2l777,11075r-4,1l763,11076r-5,-1l753,11073r-4,-2l745,11069r-4,-4l738,11062r-3,-4l733,11053r-2,-5l730,11044r,-10l731,11029r2,-5l735,11020r3,-4l741,11012r4,-3l749,11006r4,-2l758,11002r5,-1l773,11001r4,1l782,11004r5,2l791,11009r3,3l798,11016r2,4l802,11024r2,5l805,11034r,5xe" fillcolor="black" stroked="f">
              <v:path arrowok="t"/>
            </v:shape>
            <v:shape id="_x0000_s1109" style="position:absolute;left:730;top:11301;width:75;height:75" coordorigin="730,11301" coordsize="75,75" path="m805,11339r,5l804,11349r-2,4l800,11358r-2,4l794,11365r-3,4l787,11372r-5,2l777,11376r-4,l763,11376r-5,l753,11374r-4,-2l745,11369r-4,-4l738,11362r-3,-4l733,11353r-2,-4l730,11344r,-10l731,11329r2,-4l735,11320r3,-4l741,11312r4,-3l749,11306r4,-2l758,11302r5,-1l773,11301r4,1l782,11304r5,2l791,11309r3,3l798,11316r2,4l802,11325r2,4l805,11334r,5xe" fillcolor="black" stroked="f">
              <v:path arrowok="t"/>
            </v:shape>
            <v:shape id="_x0000_s1108" style="position:absolute;left:730;top:11602;width:75;height:75" coordorigin="730,11602" coordsize="75,75" path="m805,11639r,5l804,11649r-2,5l800,11658r-2,4l794,11666r-3,3l787,11672r-5,2l777,11676r-4,1l763,11677r-5,-1l753,11674r-4,-2l745,11669r-4,-3l738,11662r-3,-4l733,11654r-2,-5l730,11644r,-10l731,11629r2,-4l735,11620r3,-4l741,11613r4,-4l749,11606r4,-1l758,11603r5,-1l773,11602r4,1l782,11605r5,1l791,11609r3,4l798,11616r2,4l802,11625r2,4l805,11634r,5xe" fillcolor="black" stroked="f">
              <v:path arrowok="t"/>
            </v:shape>
            <v:shape id="_x0000_s1107" style="position:absolute;left:730;top:11902;width:75;height:75" coordorigin="730,11902" coordsize="75,75" path="m805,11939r,5l804,11949r-2,5l800,11958r-2,4l794,11966r-3,4l787,11972r-5,2l777,11976r-4,1l763,11977r-5,-1l753,11974r-4,-2l745,11970r-4,-4l738,11962r-3,-4l733,11954r-2,-5l730,11944r,-10l731,11930r2,-5l735,11921r3,-5l741,11913r4,-4l749,11907r4,-2l758,11903r5,-1l773,11902r4,1l782,11905r5,2l791,11909r3,4l798,11916r2,5l802,11925r2,5l805,11934r,5xe" fillcolor="black" stroked="f">
              <v:path arrowok="t"/>
            </v:shape>
            <v:shape id="_x0000_s1106" style="position:absolute;left:1313;top:2188;width:9278;height:0" coordorigin="1313,2188" coordsize="9278,0" path="m1313,2188r9277,e" filled="f" strokecolor="#f9f9f9" strokeweight=".82969mm">
              <v:path arrowok="t"/>
            </v:shape>
            <v:shape id="_x0000_s1105" style="position:absolute;left:1313;top:14592;width:9278;height:0" coordorigin="1313,14592" coordsize="9278,0" path="m1313,14592r9277,e" filled="f" strokecolor="#f9f9f9" strokeweight=".82969mm">
              <v:path arrowok="t"/>
            </v:shape>
            <w10:wrap anchorx="page" anchory="page"/>
          </v:group>
        </w:pict>
      </w:r>
      <w:r>
        <w:pict>
          <v:group id="_x0000_s1102" style="position:absolute;margin-left:0;margin-top:0;width:595.5pt;height:842.25pt;z-index:-251662848;mso-position-horizontal-relative:page;mso-position-vertical-relative:page" coordsize="11910,16845">
            <v:shape id="_x0000_s1103" style="position:absolute;width:11910;height:16845" coordsize="11910,16845" path="m11910,r,16845l,16845,,,11910,xe" fillcolor="#bcd1cb" stroked="f">
              <v:path arrowok="t"/>
            </v:shape>
            <w10:wrap anchorx="page" anchory="page"/>
          </v:group>
        </w:pict>
      </w:r>
    </w:p>
    <w:p w:rsidR="00554B60" w:rsidRPr="008F26A7" w:rsidRDefault="00C936CB">
      <w:pPr>
        <w:spacing w:line="280" w:lineRule="exact"/>
        <w:ind w:left="713"/>
        <w:rPr>
          <w:sz w:val="28"/>
          <w:szCs w:val="28"/>
        </w:rPr>
      </w:pPr>
      <w:r w:rsidRPr="008F26A7">
        <w:rPr>
          <w:color w:val="FFFFFF"/>
          <w:w w:val="99"/>
          <w:position w:val="-6"/>
          <w:sz w:val="28"/>
          <w:szCs w:val="28"/>
        </w:rPr>
        <w:t>I</w:t>
      </w:r>
      <w:r w:rsidRPr="008F26A7">
        <w:rPr>
          <w:color w:val="FFFFFF"/>
          <w:position w:val="-6"/>
          <w:sz w:val="28"/>
          <w:szCs w:val="28"/>
        </w:rPr>
        <w:t xml:space="preserve"> </w:t>
      </w:r>
      <w:r w:rsidRPr="008F26A7">
        <w:rPr>
          <w:color w:val="FFFFFF"/>
          <w:w w:val="99"/>
          <w:position w:val="-6"/>
          <w:sz w:val="28"/>
          <w:szCs w:val="28"/>
        </w:rPr>
        <w:t>B</w:t>
      </w:r>
      <w:r w:rsidRPr="008F26A7">
        <w:rPr>
          <w:color w:val="FFFFFF"/>
          <w:position w:val="-6"/>
          <w:sz w:val="28"/>
          <w:szCs w:val="28"/>
        </w:rPr>
        <w:t xml:space="preserve"> </w:t>
      </w:r>
      <w:proofErr w:type="gramStart"/>
      <w:r w:rsidRPr="008F26A7">
        <w:rPr>
          <w:color w:val="FFFFFF"/>
          <w:w w:val="99"/>
          <w:position w:val="-6"/>
          <w:sz w:val="28"/>
          <w:szCs w:val="28"/>
        </w:rPr>
        <w:t>M</w:t>
      </w:r>
      <w:r w:rsidRPr="008F26A7">
        <w:rPr>
          <w:color w:val="FFFFFF"/>
          <w:position w:val="-6"/>
          <w:sz w:val="28"/>
          <w:szCs w:val="28"/>
        </w:rPr>
        <w:t xml:space="preserve">  </w:t>
      </w:r>
      <w:r w:rsidRPr="008F26A7">
        <w:rPr>
          <w:color w:val="FFFFFF"/>
          <w:w w:val="99"/>
          <w:position w:val="-6"/>
          <w:sz w:val="28"/>
          <w:szCs w:val="28"/>
        </w:rPr>
        <w:t>P</w:t>
      </w:r>
      <w:proofErr w:type="gramEnd"/>
      <w:r w:rsidRPr="008F26A7">
        <w:rPr>
          <w:color w:val="FFFFFF"/>
          <w:position w:val="-6"/>
          <w:sz w:val="28"/>
          <w:szCs w:val="28"/>
        </w:rPr>
        <w:t xml:space="preserve"> </w:t>
      </w:r>
      <w:r w:rsidRPr="008F26A7">
        <w:rPr>
          <w:color w:val="FFFFFF"/>
          <w:w w:val="99"/>
          <w:position w:val="-6"/>
          <w:sz w:val="28"/>
          <w:szCs w:val="28"/>
        </w:rPr>
        <w:t>R</w:t>
      </w:r>
      <w:r w:rsidRPr="008F26A7">
        <w:rPr>
          <w:color w:val="FFFFFF"/>
          <w:position w:val="-6"/>
          <w:sz w:val="28"/>
          <w:szCs w:val="28"/>
        </w:rPr>
        <w:t xml:space="preserve"> </w:t>
      </w:r>
      <w:r w:rsidRPr="008F26A7">
        <w:rPr>
          <w:color w:val="FFFFFF"/>
          <w:w w:val="99"/>
          <w:position w:val="-6"/>
          <w:sz w:val="28"/>
          <w:szCs w:val="28"/>
        </w:rPr>
        <w:t>O</w:t>
      </w:r>
      <w:r w:rsidRPr="008F26A7">
        <w:rPr>
          <w:color w:val="FFFFFF"/>
          <w:position w:val="-6"/>
          <w:sz w:val="28"/>
          <w:szCs w:val="28"/>
        </w:rPr>
        <w:t xml:space="preserve"> </w:t>
      </w:r>
      <w:r w:rsidRPr="008F26A7">
        <w:rPr>
          <w:color w:val="FFFFFF"/>
          <w:w w:val="99"/>
          <w:position w:val="-6"/>
          <w:sz w:val="28"/>
          <w:szCs w:val="28"/>
        </w:rPr>
        <w:t>J</w:t>
      </w:r>
      <w:r w:rsidRPr="008F26A7">
        <w:rPr>
          <w:color w:val="FFFFFF"/>
          <w:position w:val="-6"/>
          <w:sz w:val="28"/>
          <w:szCs w:val="28"/>
        </w:rPr>
        <w:t xml:space="preserve"> </w:t>
      </w:r>
      <w:r w:rsidRPr="008F26A7">
        <w:rPr>
          <w:color w:val="FFFFFF"/>
          <w:w w:val="99"/>
          <w:position w:val="-6"/>
          <w:sz w:val="28"/>
          <w:szCs w:val="28"/>
        </w:rPr>
        <w:t>E</w:t>
      </w:r>
      <w:r w:rsidRPr="008F26A7">
        <w:rPr>
          <w:color w:val="FFFFFF"/>
          <w:position w:val="-6"/>
          <w:sz w:val="28"/>
          <w:szCs w:val="28"/>
        </w:rPr>
        <w:t xml:space="preserve"> </w:t>
      </w:r>
      <w:r w:rsidRPr="008F26A7">
        <w:rPr>
          <w:color w:val="FFFFFF"/>
          <w:w w:val="99"/>
          <w:position w:val="-6"/>
          <w:sz w:val="28"/>
          <w:szCs w:val="28"/>
        </w:rPr>
        <w:t>C</w:t>
      </w:r>
      <w:r w:rsidRPr="008F26A7">
        <w:rPr>
          <w:color w:val="FFFFFF"/>
          <w:position w:val="-6"/>
          <w:sz w:val="28"/>
          <w:szCs w:val="28"/>
        </w:rPr>
        <w:t xml:space="preserve"> </w:t>
      </w:r>
      <w:r w:rsidRPr="008F26A7">
        <w:rPr>
          <w:color w:val="FFFFFF"/>
          <w:w w:val="99"/>
          <w:position w:val="-6"/>
          <w:sz w:val="28"/>
          <w:szCs w:val="28"/>
        </w:rPr>
        <w:t>T</w:t>
      </w:r>
      <w:r w:rsidRPr="008F26A7">
        <w:rPr>
          <w:color w:val="FFFFFF"/>
          <w:position w:val="-6"/>
          <w:sz w:val="28"/>
          <w:szCs w:val="28"/>
        </w:rPr>
        <w:t xml:space="preserve">  </w:t>
      </w:r>
      <w:r w:rsidRPr="008F26A7">
        <w:rPr>
          <w:color w:val="FFFFFF"/>
          <w:w w:val="99"/>
          <w:position w:val="-6"/>
          <w:sz w:val="28"/>
          <w:szCs w:val="28"/>
        </w:rPr>
        <w:t>R</w:t>
      </w:r>
      <w:r w:rsidRPr="008F26A7">
        <w:rPr>
          <w:color w:val="FFFFFF"/>
          <w:position w:val="-6"/>
          <w:sz w:val="28"/>
          <w:szCs w:val="28"/>
        </w:rPr>
        <w:t xml:space="preserve"> </w:t>
      </w:r>
      <w:r w:rsidRPr="008F26A7">
        <w:rPr>
          <w:color w:val="FFFFFF"/>
          <w:w w:val="99"/>
          <w:position w:val="-6"/>
          <w:sz w:val="28"/>
          <w:szCs w:val="28"/>
        </w:rPr>
        <w:t>E</w:t>
      </w:r>
      <w:r w:rsidRPr="008F26A7">
        <w:rPr>
          <w:color w:val="FFFFFF"/>
          <w:position w:val="-6"/>
          <w:sz w:val="28"/>
          <w:szCs w:val="28"/>
        </w:rPr>
        <w:t xml:space="preserve"> </w:t>
      </w:r>
      <w:r w:rsidRPr="008F26A7">
        <w:rPr>
          <w:color w:val="FFFFFF"/>
          <w:w w:val="99"/>
          <w:position w:val="-6"/>
          <w:sz w:val="28"/>
          <w:szCs w:val="28"/>
        </w:rPr>
        <w:t>P</w:t>
      </w:r>
      <w:r w:rsidRPr="008F26A7">
        <w:rPr>
          <w:color w:val="FFFFFF"/>
          <w:position w:val="-6"/>
          <w:sz w:val="28"/>
          <w:szCs w:val="28"/>
        </w:rPr>
        <w:t xml:space="preserve"> </w:t>
      </w:r>
      <w:r w:rsidRPr="008F26A7">
        <w:rPr>
          <w:color w:val="FFFFFF"/>
          <w:w w:val="99"/>
          <w:position w:val="-6"/>
          <w:sz w:val="28"/>
          <w:szCs w:val="28"/>
        </w:rPr>
        <w:t>O</w:t>
      </w:r>
      <w:r w:rsidRPr="008F26A7">
        <w:rPr>
          <w:color w:val="FFFFFF"/>
          <w:position w:val="-6"/>
          <w:sz w:val="28"/>
          <w:szCs w:val="28"/>
        </w:rPr>
        <w:t xml:space="preserve"> </w:t>
      </w:r>
      <w:r w:rsidRPr="008F26A7">
        <w:rPr>
          <w:color w:val="FFFFFF"/>
          <w:w w:val="99"/>
          <w:position w:val="-6"/>
          <w:sz w:val="28"/>
          <w:szCs w:val="28"/>
        </w:rPr>
        <w:t>R</w:t>
      </w:r>
      <w:r w:rsidRPr="008F26A7">
        <w:rPr>
          <w:color w:val="FFFFFF"/>
          <w:position w:val="-6"/>
          <w:sz w:val="28"/>
          <w:szCs w:val="28"/>
        </w:rPr>
        <w:t xml:space="preserve"> </w:t>
      </w:r>
      <w:r w:rsidRPr="008F26A7">
        <w:rPr>
          <w:color w:val="FFFFFF"/>
          <w:w w:val="99"/>
          <w:position w:val="-6"/>
          <w:sz w:val="28"/>
          <w:szCs w:val="28"/>
        </w:rPr>
        <w:t>T</w:t>
      </w: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before="17" w:line="280" w:lineRule="exact"/>
        <w:rPr>
          <w:sz w:val="28"/>
          <w:szCs w:val="28"/>
        </w:rPr>
      </w:pPr>
    </w:p>
    <w:p w:rsidR="00554B60" w:rsidRDefault="00554B60">
      <w:pPr>
        <w:spacing w:before="5" w:line="160" w:lineRule="exact"/>
        <w:rPr>
          <w:sz w:val="16"/>
          <w:szCs w:val="16"/>
        </w:rPr>
      </w:pPr>
    </w:p>
    <w:p w:rsidR="00554B60" w:rsidRPr="008F26A7" w:rsidRDefault="008F26A7">
      <w:pPr>
        <w:spacing w:line="1640" w:lineRule="exact"/>
        <w:ind w:left="100"/>
        <w:rPr>
          <w:rFonts w:asciiTheme="minorHAnsi" w:hAnsiTheme="minorHAnsi" w:cstheme="minorHAnsi"/>
          <w:sz w:val="44"/>
          <w:szCs w:val="44"/>
        </w:rPr>
      </w:pPr>
      <w:proofErr w:type="gramStart"/>
      <w:r w:rsidRPr="008F26A7">
        <w:rPr>
          <w:rFonts w:asciiTheme="minorHAnsi" w:hAnsiTheme="minorHAnsi" w:cstheme="minorHAnsi"/>
          <w:color w:val="212121"/>
          <w:w w:val="99"/>
          <w:position w:val="-17"/>
          <w:sz w:val="56"/>
          <w:szCs w:val="56"/>
        </w:rPr>
        <w:t>project</w:t>
      </w:r>
      <w:proofErr w:type="gramEnd"/>
    </w:p>
    <w:p w:rsidR="00554B60" w:rsidRDefault="00C936CB">
      <w:pPr>
        <w:spacing w:line="1400" w:lineRule="exact"/>
        <w:ind w:left="100"/>
        <w:rPr>
          <w:sz w:val="159"/>
          <w:szCs w:val="159"/>
        </w:rPr>
      </w:pPr>
      <w:r>
        <w:rPr>
          <w:color w:val="212121"/>
          <w:w w:val="99"/>
          <w:position w:val="-28"/>
          <w:sz w:val="159"/>
          <w:szCs w:val="159"/>
        </w:rPr>
        <w:t>05</w:t>
      </w:r>
    </w:p>
    <w:p w:rsidR="00554B60" w:rsidRDefault="00554B60">
      <w:pPr>
        <w:spacing w:before="3" w:line="160" w:lineRule="exact"/>
        <w:rPr>
          <w:sz w:val="17"/>
          <w:szCs w:val="17"/>
        </w:rPr>
      </w:pPr>
    </w:p>
    <w:p w:rsidR="00554B60" w:rsidRDefault="00554B60">
      <w:pPr>
        <w:spacing w:line="200" w:lineRule="exact"/>
      </w:pPr>
    </w:p>
    <w:p w:rsidR="00554B60" w:rsidRPr="008F26A7" w:rsidRDefault="00C936CB">
      <w:pPr>
        <w:spacing w:before="23"/>
        <w:ind w:left="100"/>
        <w:rPr>
          <w:b/>
          <w:bCs/>
          <w:sz w:val="24"/>
          <w:szCs w:val="24"/>
        </w:rPr>
      </w:pPr>
      <w:r w:rsidRPr="008F26A7">
        <w:rPr>
          <w:b/>
          <w:bCs/>
          <w:sz w:val="24"/>
          <w:szCs w:val="24"/>
        </w:rPr>
        <w:t xml:space="preserve">C R E A T I O </w:t>
      </w:r>
      <w:proofErr w:type="gramStart"/>
      <w:r w:rsidRPr="008F26A7">
        <w:rPr>
          <w:b/>
          <w:bCs/>
          <w:sz w:val="24"/>
          <w:szCs w:val="24"/>
        </w:rPr>
        <w:t>N  O</w:t>
      </w:r>
      <w:proofErr w:type="gramEnd"/>
      <w:r w:rsidRPr="008F26A7">
        <w:rPr>
          <w:b/>
          <w:bCs/>
          <w:sz w:val="24"/>
          <w:szCs w:val="24"/>
        </w:rPr>
        <w:t xml:space="preserve"> F  D O M A I N  S P E C I F I C</w:t>
      </w:r>
    </w:p>
    <w:p w:rsidR="00554B60" w:rsidRPr="008F26A7" w:rsidRDefault="00C936CB">
      <w:pPr>
        <w:spacing w:before="39"/>
        <w:ind w:left="100"/>
        <w:rPr>
          <w:b/>
          <w:bCs/>
          <w:sz w:val="24"/>
          <w:szCs w:val="24"/>
        </w:rPr>
      </w:pPr>
      <w:r w:rsidRPr="008F26A7">
        <w:rPr>
          <w:b/>
          <w:bCs/>
          <w:sz w:val="24"/>
          <w:szCs w:val="24"/>
        </w:rPr>
        <w:t xml:space="preserve">B O T </w:t>
      </w:r>
      <w:proofErr w:type="gramStart"/>
      <w:r w:rsidRPr="008F26A7">
        <w:rPr>
          <w:b/>
          <w:bCs/>
          <w:sz w:val="24"/>
          <w:szCs w:val="24"/>
        </w:rPr>
        <w:t>S  U</w:t>
      </w:r>
      <w:proofErr w:type="gramEnd"/>
      <w:r w:rsidRPr="008F26A7">
        <w:rPr>
          <w:b/>
          <w:bCs/>
          <w:sz w:val="24"/>
          <w:szCs w:val="24"/>
        </w:rPr>
        <w:t xml:space="preserve"> S I N G  A N  A G E N T  B O T</w:t>
      </w:r>
    </w:p>
    <w:p w:rsidR="00554B60" w:rsidRPr="008F26A7" w:rsidRDefault="00554B60">
      <w:pPr>
        <w:spacing w:line="200" w:lineRule="exact"/>
        <w:rPr>
          <w:b/>
          <w:bCs/>
        </w:rPr>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before="4" w:line="200" w:lineRule="exact"/>
      </w:pPr>
    </w:p>
    <w:p w:rsidR="00554B60" w:rsidRPr="008F26A7" w:rsidRDefault="00C936CB">
      <w:pPr>
        <w:spacing w:before="75"/>
        <w:ind w:left="100"/>
        <w:rPr>
          <w:b/>
          <w:bCs/>
          <w:sz w:val="22"/>
          <w:szCs w:val="22"/>
        </w:rPr>
      </w:pPr>
      <w:r w:rsidRPr="008F26A7">
        <w:rPr>
          <w:b/>
          <w:bCs/>
          <w:sz w:val="22"/>
          <w:szCs w:val="22"/>
        </w:rPr>
        <w:t xml:space="preserve">P R E P A R E </w:t>
      </w:r>
      <w:proofErr w:type="gramStart"/>
      <w:r w:rsidRPr="008F26A7">
        <w:rPr>
          <w:b/>
          <w:bCs/>
          <w:sz w:val="22"/>
          <w:szCs w:val="22"/>
        </w:rPr>
        <w:t>D  B</w:t>
      </w:r>
      <w:proofErr w:type="gramEnd"/>
      <w:r w:rsidRPr="008F26A7">
        <w:rPr>
          <w:b/>
          <w:bCs/>
          <w:sz w:val="22"/>
          <w:szCs w:val="22"/>
        </w:rPr>
        <w:t xml:space="preserve"> Y</w:t>
      </w:r>
      <w:r w:rsidR="008F26A7">
        <w:rPr>
          <w:b/>
          <w:bCs/>
          <w:sz w:val="22"/>
          <w:szCs w:val="22"/>
        </w:rPr>
        <w:t>:</w:t>
      </w:r>
    </w:p>
    <w:p w:rsidR="00554B60" w:rsidRDefault="00C936CB">
      <w:pPr>
        <w:spacing w:before="72"/>
        <w:ind w:left="387"/>
        <w:rPr>
          <w:sz w:val="22"/>
          <w:szCs w:val="22"/>
        </w:rPr>
      </w:pPr>
      <w:r>
        <w:rPr>
          <w:sz w:val="22"/>
          <w:szCs w:val="22"/>
        </w:rPr>
        <w:t xml:space="preserve">J Y O T I S H M A </w:t>
      </w:r>
      <w:proofErr w:type="gramStart"/>
      <w:r>
        <w:rPr>
          <w:sz w:val="22"/>
          <w:szCs w:val="22"/>
        </w:rPr>
        <w:t>N  G</w:t>
      </w:r>
      <w:proofErr w:type="gramEnd"/>
      <w:r>
        <w:rPr>
          <w:sz w:val="22"/>
          <w:szCs w:val="22"/>
        </w:rPr>
        <w:t xml:space="preserve"> O G O I</w:t>
      </w:r>
    </w:p>
    <w:p w:rsidR="00554B60" w:rsidRDefault="00C936CB">
      <w:pPr>
        <w:spacing w:before="47" w:line="284" w:lineRule="auto"/>
        <w:ind w:left="387" w:right="6273"/>
        <w:rPr>
          <w:sz w:val="22"/>
          <w:szCs w:val="22"/>
        </w:rPr>
      </w:pPr>
      <w:r>
        <w:rPr>
          <w:sz w:val="22"/>
          <w:szCs w:val="22"/>
        </w:rPr>
        <w:t xml:space="preserve">M R I G A N K </w:t>
      </w:r>
      <w:proofErr w:type="gramStart"/>
      <w:r>
        <w:rPr>
          <w:sz w:val="22"/>
          <w:szCs w:val="22"/>
        </w:rPr>
        <w:t>A  H</w:t>
      </w:r>
      <w:proofErr w:type="gramEnd"/>
      <w:r>
        <w:rPr>
          <w:sz w:val="22"/>
          <w:szCs w:val="22"/>
        </w:rPr>
        <w:t xml:space="preserve"> A Z A R I K A R A H U L  T A N T I</w:t>
      </w:r>
    </w:p>
    <w:p w:rsidR="00554B60" w:rsidRDefault="00C936CB">
      <w:pPr>
        <w:spacing w:before="1"/>
        <w:ind w:left="387"/>
        <w:rPr>
          <w:sz w:val="22"/>
          <w:szCs w:val="22"/>
        </w:rPr>
      </w:pPr>
      <w:r>
        <w:rPr>
          <w:sz w:val="22"/>
          <w:szCs w:val="22"/>
        </w:rPr>
        <w:t xml:space="preserve">G I R I S </w:t>
      </w:r>
      <w:proofErr w:type="gramStart"/>
      <w:r>
        <w:rPr>
          <w:sz w:val="22"/>
          <w:szCs w:val="22"/>
        </w:rPr>
        <w:t>H  K</w:t>
      </w:r>
      <w:proofErr w:type="gramEnd"/>
      <w:r>
        <w:rPr>
          <w:sz w:val="22"/>
          <w:szCs w:val="22"/>
        </w:rPr>
        <w:t xml:space="preserve"> U M A R</w:t>
      </w:r>
    </w:p>
    <w:p w:rsidR="00554B60" w:rsidRDefault="00C936CB">
      <w:pPr>
        <w:spacing w:before="47" w:line="200" w:lineRule="exact"/>
        <w:ind w:left="387"/>
        <w:rPr>
          <w:sz w:val="22"/>
          <w:szCs w:val="22"/>
        </w:rPr>
      </w:pPr>
      <w:r>
        <w:rPr>
          <w:position w:val="-4"/>
          <w:sz w:val="22"/>
          <w:szCs w:val="22"/>
        </w:rPr>
        <w:t xml:space="preserve">B H A S K A </w:t>
      </w:r>
      <w:proofErr w:type="gramStart"/>
      <w:r>
        <w:rPr>
          <w:position w:val="-4"/>
          <w:sz w:val="22"/>
          <w:szCs w:val="22"/>
        </w:rPr>
        <w:t>R  B</w:t>
      </w:r>
      <w:proofErr w:type="gramEnd"/>
      <w:r>
        <w:rPr>
          <w:position w:val="-4"/>
          <w:sz w:val="22"/>
          <w:szCs w:val="22"/>
        </w:rPr>
        <w:t xml:space="preserve"> U R A G O H A I N</w:t>
      </w: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before="20" w:line="240" w:lineRule="exact"/>
        <w:rPr>
          <w:sz w:val="24"/>
          <w:szCs w:val="24"/>
        </w:rPr>
      </w:pPr>
    </w:p>
    <w:p w:rsidR="00554B60" w:rsidRDefault="00C936CB">
      <w:pPr>
        <w:spacing w:before="79"/>
        <w:ind w:left="723"/>
        <w:rPr>
          <w:sz w:val="31"/>
          <w:szCs w:val="31"/>
        </w:rPr>
        <w:sectPr w:rsidR="00554B60">
          <w:pgSz w:w="11920" w:h="16860"/>
          <w:pgMar w:top="1100" w:right="1680" w:bottom="280" w:left="600" w:header="720" w:footer="720" w:gutter="0"/>
          <w:cols w:space="720"/>
        </w:sectPr>
      </w:pPr>
      <w:r>
        <w:rPr>
          <w:color w:val="FFFFFF"/>
          <w:w w:val="99"/>
          <w:sz w:val="31"/>
          <w:szCs w:val="31"/>
        </w:rPr>
        <w:t>N</w:t>
      </w:r>
      <w:r>
        <w:rPr>
          <w:color w:val="FFFFFF"/>
          <w:sz w:val="31"/>
          <w:szCs w:val="31"/>
        </w:rPr>
        <w:t xml:space="preserve"> </w:t>
      </w:r>
      <w:r>
        <w:rPr>
          <w:color w:val="FFFFFF"/>
          <w:w w:val="99"/>
          <w:sz w:val="31"/>
          <w:szCs w:val="31"/>
        </w:rPr>
        <w:t>O</w:t>
      </w:r>
      <w:r>
        <w:rPr>
          <w:color w:val="FFFFFF"/>
          <w:sz w:val="31"/>
          <w:szCs w:val="31"/>
        </w:rPr>
        <w:t xml:space="preserve"> </w:t>
      </w:r>
      <w:r>
        <w:rPr>
          <w:color w:val="FFFFFF"/>
          <w:w w:val="99"/>
          <w:sz w:val="31"/>
          <w:szCs w:val="31"/>
        </w:rPr>
        <w:t>V</w:t>
      </w:r>
      <w:r>
        <w:rPr>
          <w:color w:val="FFFFFF"/>
          <w:sz w:val="31"/>
          <w:szCs w:val="31"/>
        </w:rPr>
        <w:t xml:space="preserve"> </w:t>
      </w:r>
      <w:r>
        <w:rPr>
          <w:color w:val="FFFFFF"/>
          <w:w w:val="99"/>
          <w:sz w:val="31"/>
          <w:szCs w:val="31"/>
        </w:rPr>
        <w:t>E</w:t>
      </w:r>
      <w:r>
        <w:rPr>
          <w:color w:val="FFFFFF"/>
          <w:sz w:val="31"/>
          <w:szCs w:val="31"/>
        </w:rPr>
        <w:t xml:space="preserve"> </w:t>
      </w:r>
      <w:r>
        <w:rPr>
          <w:color w:val="FFFFFF"/>
          <w:w w:val="99"/>
          <w:sz w:val="31"/>
          <w:szCs w:val="31"/>
        </w:rPr>
        <w:t>M</w:t>
      </w:r>
      <w:r>
        <w:rPr>
          <w:color w:val="FFFFFF"/>
          <w:sz w:val="31"/>
          <w:szCs w:val="31"/>
        </w:rPr>
        <w:t xml:space="preserve"> </w:t>
      </w:r>
      <w:r>
        <w:rPr>
          <w:color w:val="FFFFFF"/>
          <w:w w:val="99"/>
          <w:sz w:val="31"/>
          <w:szCs w:val="31"/>
        </w:rPr>
        <w:t>B</w:t>
      </w:r>
      <w:r>
        <w:rPr>
          <w:color w:val="FFFFFF"/>
          <w:sz w:val="31"/>
          <w:szCs w:val="31"/>
        </w:rPr>
        <w:t xml:space="preserve"> </w:t>
      </w:r>
      <w:r>
        <w:rPr>
          <w:color w:val="FFFFFF"/>
          <w:w w:val="99"/>
          <w:sz w:val="31"/>
          <w:szCs w:val="31"/>
        </w:rPr>
        <w:t>E</w:t>
      </w:r>
      <w:r>
        <w:rPr>
          <w:color w:val="FFFFFF"/>
          <w:sz w:val="31"/>
          <w:szCs w:val="31"/>
        </w:rPr>
        <w:t xml:space="preserve"> </w:t>
      </w:r>
      <w:proofErr w:type="gramStart"/>
      <w:r>
        <w:rPr>
          <w:color w:val="FFFFFF"/>
          <w:w w:val="99"/>
          <w:sz w:val="31"/>
          <w:szCs w:val="31"/>
        </w:rPr>
        <w:t>R</w:t>
      </w:r>
      <w:r>
        <w:rPr>
          <w:color w:val="FFFFFF"/>
          <w:sz w:val="31"/>
          <w:szCs w:val="31"/>
        </w:rPr>
        <w:t xml:space="preserve">  </w:t>
      </w:r>
      <w:r>
        <w:rPr>
          <w:color w:val="FFFFFF"/>
          <w:w w:val="99"/>
          <w:sz w:val="31"/>
          <w:szCs w:val="31"/>
        </w:rPr>
        <w:t>2</w:t>
      </w:r>
      <w:proofErr w:type="gramEnd"/>
      <w:r>
        <w:rPr>
          <w:color w:val="FFFFFF"/>
          <w:sz w:val="31"/>
          <w:szCs w:val="31"/>
        </w:rPr>
        <w:t xml:space="preserve"> </w:t>
      </w:r>
      <w:r>
        <w:rPr>
          <w:color w:val="FFFFFF"/>
          <w:w w:val="99"/>
          <w:sz w:val="31"/>
          <w:szCs w:val="31"/>
        </w:rPr>
        <w:t>0</w:t>
      </w:r>
      <w:r>
        <w:rPr>
          <w:color w:val="FFFFFF"/>
          <w:sz w:val="31"/>
          <w:szCs w:val="31"/>
        </w:rPr>
        <w:t xml:space="preserve"> </w:t>
      </w:r>
      <w:r>
        <w:rPr>
          <w:color w:val="FFFFFF"/>
          <w:w w:val="99"/>
          <w:sz w:val="31"/>
          <w:szCs w:val="31"/>
        </w:rPr>
        <w:t>1</w:t>
      </w:r>
      <w:r>
        <w:rPr>
          <w:color w:val="FFFFFF"/>
          <w:sz w:val="31"/>
          <w:szCs w:val="31"/>
        </w:rPr>
        <w:t xml:space="preserve"> </w:t>
      </w:r>
      <w:r>
        <w:rPr>
          <w:color w:val="FFFFFF"/>
          <w:w w:val="99"/>
          <w:sz w:val="31"/>
          <w:szCs w:val="31"/>
        </w:rPr>
        <w:t>9</w:t>
      </w:r>
    </w:p>
    <w:p w:rsidR="00554B60" w:rsidRDefault="00554B60">
      <w:pPr>
        <w:spacing w:before="3" w:line="180" w:lineRule="exact"/>
        <w:rPr>
          <w:sz w:val="19"/>
          <w:szCs w:val="19"/>
        </w:rPr>
      </w:pPr>
    </w:p>
    <w:p w:rsidR="00554B60" w:rsidRDefault="00554B60">
      <w:pPr>
        <w:spacing w:line="200" w:lineRule="exact"/>
      </w:pPr>
    </w:p>
    <w:p w:rsidR="00554B60" w:rsidRDefault="00C936CB" w:rsidP="008F26A7">
      <w:pPr>
        <w:spacing w:line="300" w:lineRule="exact"/>
        <w:ind w:left="3138" w:right="3084"/>
        <w:jc w:val="center"/>
        <w:rPr>
          <w:rFonts w:ascii="Droid Serif" w:eastAsia="Droid Serif" w:hAnsi="Droid Serif" w:cs="Droid Serif"/>
          <w:sz w:val="24"/>
          <w:szCs w:val="24"/>
        </w:rPr>
      </w:pPr>
      <w:r>
        <w:rPr>
          <w:rFonts w:ascii="Droid Serif" w:eastAsia="Droid Serif" w:hAnsi="Droid Serif" w:cs="Droid Serif"/>
          <w:b/>
          <w:position w:val="1"/>
          <w:sz w:val="24"/>
          <w:szCs w:val="24"/>
        </w:rPr>
        <w:t>SCHOOL OF ENGINEERING &amp;</w:t>
      </w:r>
    </w:p>
    <w:p w:rsidR="00554B60" w:rsidRDefault="008F26A7" w:rsidP="008F26A7">
      <w:pPr>
        <w:spacing w:before="3" w:line="242" w:lineRule="auto"/>
        <w:ind w:left="3828" w:right="3940"/>
        <w:jc w:val="center"/>
        <w:rPr>
          <w:rFonts w:ascii="Droid Serif" w:eastAsia="Droid Serif" w:hAnsi="Droid Serif" w:cs="Droid Serif"/>
          <w:sz w:val="24"/>
          <w:szCs w:val="24"/>
        </w:rPr>
      </w:pPr>
      <w:r>
        <w:rPr>
          <w:rFonts w:ascii="Droid Serif" w:eastAsia="Droid Serif" w:hAnsi="Droid Serif" w:cs="Droid Serif"/>
          <w:b/>
          <w:sz w:val="24"/>
          <w:szCs w:val="24"/>
        </w:rPr>
        <w:t>TECHNOLOG</w:t>
      </w:r>
      <w:r w:rsidR="00C936CB">
        <w:rPr>
          <w:rFonts w:ascii="Droid Serif" w:eastAsia="Droid Serif" w:hAnsi="Droid Serif" w:cs="Droid Serif"/>
          <w:b/>
          <w:sz w:val="24"/>
          <w:szCs w:val="24"/>
        </w:rPr>
        <w:t>Y THE ASSAM</w:t>
      </w:r>
    </w:p>
    <w:p w:rsidR="00554B60" w:rsidRDefault="00C936CB" w:rsidP="008F26A7">
      <w:pPr>
        <w:spacing w:line="242" w:lineRule="auto"/>
        <w:ind w:left="2886" w:right="2833"/>
        <w:jc w:val="center"/>
        <w:rPr>
          <w:rFonts w:ascii="Droid Serif" w:eastAsia="Droid Serif" w:hAnsi="Droid Serif" w:cs="Droid Serif"/>
          <w:sz w:val="24"/>
          <w:szCs w:val="24"/>
        </w:rPr>
      </w:pPr>
      <w:r>
        <w:pict>
          <v:shape id="_x0000_s1101" type="#_x0000_t75" style="position:absolute;left:0;text-align:left;margin-left:395.35pt;margin-top:350.45pt;width:92.65pt;height:2.4pt;z-index:-251659776;mso-position-horizontal-relative:page">
            <v:imagedata r:id="rId9" o:title=""/>
            <w10:wrap anchorx="page"/>
          </v:shape>
        </w:pict>
      </w:r>
      <w:r>
        <w:rPr>
          <w:rFonts w:ascii="Droid Serif" w:eastAsia="Droid Serif" w:hAnsi="Droid Serif" w:cs="Droid Serif"/>
          <w:b/>
          <w:sz w:val="24"/>
          <w:szCs w:val="24"/>
        </w:rPr>
        <w:t>KAZIRANGA UNIVERSITY</w:t>
      </w:r>
      <w:r>
        <w:rPr>
          <w:rFonts w:ascii="Droid Serif" w:eastAsia="Droid Serif" w:hAnsi="Droid Serif" w:cs="Droid Serif"/>
          <w:b/>
          <w:sz w:val="24"/>
          <w:szCs w:val="24"/>
        </w:rPr>
        <w:t xml:space="preserve"> JORHAT-</w:t>
      </w:r>
      <w:proofErr w:type="gramStart"/>
      <w:r>
        <w:rPr>
          <w:rFonts w:ascii="Droid Serif" w:eastAsia="Droid Serif" w:hAnsi="Droid Serif" w:cs="Droid Serif"/>
          <w:b/>
          <w:sz w:val="24"/>
          <w:szCs w:val="24"/>
        </w:rPr>
        <w:t>785006 :</w:t>
      </w:r>
      <w:proofErr w:type="gramEnd"/>
      <w:r>
        <w:rPr>
          <w:rFonts w:ascii="Droid Serif" w:eastAsia="Droid Serif" w:hAnsi="Droid Serif" w:cs="Droid Serif"/>
          <w:b/>
          <w:sz w:val="24"/>
          <w:szCs w:val="24"/>
        </w:rPr>
        <w:t>: ASSAM :: INDIA</w:t>
      </w:r>
    </w:p>
    <w:p w:rsidR="00554B60" w:rsidRDefault="00554B60" w:rsidP="008F26A7">
      <w:pPr>
        <w:spacing w:line="120" w:lineRule="exact"/>
        <w:jc w:val="center"/>
        <w:rPr>
          <w:sz w:val="13"/>
          <w:szCs w:val="13"/>
        </w:rPr>
      </w:pPr>
    </w:p>
    <w:p w:rsidR="00554B60" w:rsidRDefault="00554B60" w:rsidP="008F26A7">
      <w:pPr>
        <w:spacing w:line="200" w:lineRule="exact"/>
        <w:jc w:val="center"/>
      </w:pPr>
    </w:p>
    <w:p w:rsidR="00554B60" w:rsidRDefault="00C936CB" w:rsidP="00661299">
      <w:pPr>
        <w:ind w:right="1"/>
        <w:jc w:val="center"/>
        <w:rPr>
          <w:rFonts w:ascii="Droid Serif" w:eastAsia="Droid Serif" w:hAnsi="Droid Serif" w:cs="Droid Serif"/>
          <w:sz w:val="24"/>
          <w:szCs w:val="24"/>
        </w:rPr>
      </w:pPr>
      <w:r>
        <w:rPr>
          <w:rFonts w:ascii="Droid Serif" w:eastAsia="Droid Serif" w:hAnsi="Droid Serif" w:cs="Droid Serif"/>
          <w:b/>
          <w:sz w:val="24"/>
          <w:szCs w:val="24"/>
        </w:rPr>
        <w:t>CERTIFICATE</w:t>
      </w:r>
    </w:p>
    <w:p w:rsidR="00554B60" w:rsidRDefault="00554B60">
      <w:pPr>
        <w:spacing w:before="7" w:line="140" w:lineRule="exact"/>
        <w:rPr>
          <w:sz w:val="15"/>
          <w:szCs w:val="15"/>
        </w:rPr>
      </w:pPr>
    </w:p>
    <w:p w:rsidR="00554B60" w:rsidRDefault="00554B60">
      <w:pPr>
        <w:spacing w:line="200" w:lineRule="exact"/>
      </w:pPr>
    </w:p>
    <w:p w:rsidR="00554B60" w:rsidRDefault="00C936CB">
      <w:pPr>
        <w:spacing w:line="285" w:lineRule="auto"/>
        <w:ind w:left="225" w:right="171"/>
        <w:jc w:val="center"/>
        <w:rPr>
          <w:sz w:val="24"/>
          <w:szCs w:val="24"/>
        </w:rPr>
      </w:pPr>
      <w:r>
        <w:rPr>
          <w:sz w:val="24"/>
          <w:szCs w:val="24"/>
        </w:rPr>
        <w:t xml:space="preserve">This is to certify that the project report entitled </w:t>
      </w:r>
      <w:r>
        <w:rPr>
          <w:rFonts w:ascii="Calibri" w:eastAsia="Calibri" w:hAnsi="Calibri" w:cs="Calibri"/>
          <w:b/>
          <w:sz w:val="24"/>
          <w:szCs w:val="24"/>
        </w:rPr>
        <w:t>“Creation of Domain specific bots using an Agent bot”</w:t>
      </w:r>
      <w:r>
        <w:rPr>
          <w:sz w:val="24"/>
          <w:szCs w:val="24"/>
        </w:rPr>
        <w:t xml:space="preserve">, submitted to the School of Engineering &amp; Technology (SET), </w:t>
      </w:r>
      <w:r>
        <w:rPr>
          <w:rFonts w:ascii="Calibri" w:eastAsia="Calibri" w:hAnsi="Calibri" w:cs="Calibri"/>
          <w:b/>
          <w:sz w:val="24"/>
          <w:szCs w:val="24"/>
        </w:rPr>
        <w:t>THE ASSAM KAZIRANGA UNIVERSITY</w:t>
      </w:r>
      <w:r>
        <w:rPr>
          <w:sz w:val="24"/>
          <w:szCs w:val="24"/>
        </w:rPr>
        <w:t xml:space="preserve">, JORHAT, </w:t>
      </w:r>
      <w:r>
        <w:rPr>
          <w:sz w:val="24"/>
          <w:szCs w:val="24"/>
        </w:rPr>
        <w:t>ASSAM, in partial fulfillment for the completion of Semester – 7th of the degree of Bachelor of Technology in the department of Computer Science &amp;</w:t>
      </w:r>
    </w:p>
    <w:p w:rsidR="00554B60" w:rsidRDefault="00C936CB">
      <w:pPr>
        <w:spacing w:line="280" w:lineRule="exact"/>
        <w:ind w:left="159" w:right="106"/>
        <w:jc w:val="center"/>
        <w:rPr>
          <w:sz w:val="24"/>
          <w:szCs w:val="24"/>
        </w:rPr>
      </w:pPr>
      <w:r>
        <w:rPr>
          <w:sz w:val="24"/>
          <w:szCs w:val="24"/>
        </w:rPr>
        <w:t xml:space="preserve">Engineering, is a record of bona fide work carried out by Mr. </w:t>
      </w:r>
      <w:proofErr w:type="spellStart"/>
      <w:r>
        <w:rPr>
          <w:rFonts w:ascii="Calibri" w:eastAsia="Calibri" w:hAnsi="Calibri" w:cs="Calibri"/>
          <w:b/>
          <w:sz w:val="24"/>
          <w:szCs w:val="24"/>
        </w:rPr>
        <w:t>Girish</w:t>
      </w:r>
      <w:proofErr w:type="spellEnd"/>
      <w:r>
        <w:rPr>
          <w:rFonts w:ascii="Calibri" w:eastAsia="Calibri" w:hAnsi="Calibri" w:cs="Calibri"/>
          <w:b/>
          <w:sz w:val="24"/>
          <w:szCs w:val="24"/>
        </w:rPr>
        <w:t xml:space="preserve"> Kumar</w:t>
      </w:r>
      <w:r>
        <w:rPr>
          <w:sz w:val="24"/>
          <w:szCs w:val="24"/>
        </w:rPr>
        <w:t>, Roll</w:t>
      </w:r>
    </w:p>
    <w:p w:rsidR="00554B60" w:rsidRDefault="00C936CB">
      <w:pPr>
        <w:spacing w:before="52" w:line="282" w:lineRule="auto"/>
        <w:ind w:left="626" w:right="572"/>
        <w:jc w:val="center"/>
        <w:rPr>
          <w:sz w:val="24"/>
          <w:szCs w:val="24"/>
        </w:rPr>
      </w:pPr>
      <w:r>
        <w:rPr>
          <w:sz w:val="24"/>
          <w:szCs w:val="24"/>
        </w:rPr>
        <w:t xml:space="preserve">No. </w:t>
      </w:r>
      <w:proofErr w:type="gramStart"/>
      <w:r>
        <w:rPr>
          <w:sz w:val="24"/>
          <w:szCs w:val="24"/>
        </w:rPr>
        <w:t xml:space="preserve">ET16BTHCS010, Mr. </w:t>
      </w:r>
      <w:proofErr w:type="spellStart"/>
      <w:r>
        <w:rPr>
          <w:rFonts w:ascii="Calibri" w:eastAsia="Calibri" w:hAnsi="Calibri" w:cs="Calibri"/>
          <w:b/>
          <w:sz w:val="24"/>
          <w:szCs w:val="24"/>
        </w:rPr>
        <w:t>Jyotis</w:t>
      </w:r>
      <w:r>
        <w:rPr>
          <w:rFonts w:ascii="Calibri" w:eastAsia="Calibri" w:hAnsi="Calibri" w:cs="Calibri"/>
          <w:b/>
          <w:sz w:val="24"/>
          <w:szCs w:val="24"/>
        </w:rPr>
        <w:t>hman</w:t>
      </w:r>
      <w:proofErr w:type="spellEnd"/>
      <w:r>
        <w:rPr>
          <w:rFonts w:ascii="Calibri" w:eastAsia="Calibri" w:hAnsi="Calibri" w:cs="Calibri"/>
          <w:b/>
          <w:sz w:val="24"/>
          <w:szCs w:val="24"/>
        </w:rPr>
        <w:t xml:space="preserve"> </w:t>
      </w:r>
      <w:proofErr w:type="spellStart"/>
      <w:r>
        <w:rPr>
          <w:rFonts w:ascii="Calibri" w:eastAsia="Calibri" w:hAnsi="Calibri" w:cs="Calibri"/>
          <w:b/>
          <w:sz w:val="24"/>
          <w:szCs w:val="24"/>
        </w:rPr>
        <w:t>Gogoi</w:t>
      </w:r>
      <w:proofErr w:type="spellEnd"/>
      <w:r>
        <w:rPr>
          <w:sz w:val="24"/>
          <w:szCs w:val="24"/>
        </w:rPr>
        <w:t>, Roll No.</w:t>
      </w:r>
      <w:proofErr w:type="gramEnd"/>
      <w:r>
        <w:rPr>
          <w:sz w:val="24"/>
          <w:szCs w:val="24"/>
        </w:rPr>
        <w:t xml:space="preserve"> </w:t>
      </w:r>
      <w:proofErr w:type="gramStart"/>
      <w:r>
        <w:rPr>
          <w:sz w:val="24"/>
          <w:szCs w:val="24"/>
        </w:rPr>
        <w:t xml:space="preserve">ET16BTHCS006, Mr. </w:t>
      </w:r>
      <w:proofErr w:type="spellStart"/>
      <w:r>
        <w:rPr>
          <w:rFonts w:ascii="Calibri" w:eastAsia="Calibri" w:hAnsi="Calibri" w:cs="Calibri"/>
          <w:b/>
          <w:sz w:val="24"/>
          <w:szCs w:val="24"/>
        </w:rPr>
        <w:t>Mriganka</w:t>
      </w:r>
      <w:proofErr w:type="spellEnd"/>
      <w:r>
        <w:rPr>
          <w:rFonts w:ascii="Calibri" w:eastAsia="Calibri" w:hAnsi="Calibri" w:cs="Calibri"/>
          <w:b/>
          <w:sz w:val="24"/>
          <w:szCs w:val="24"/>
        </w:rPr>
        <w:t xml:space="preserve"> </w:t>
      </w:r>
      <w:proofErr w:type="spellStart"/>
      <w:r>
        <w:rPr>
          <w:rFonts w:ascii="Calibri" w:eastAsia="Calibri" w:hAnsi="Calibri" w:cs="Calibri"/>
          <w:b/>
          <w:sz w:val="24"/>
          <w:szCs w:val="24"/>
        </w:rPr>
        <w:t>Hazarika</w:t>
      </w:r>
      <w:proofErr w:type="spellEnd"/>
      <w:r>
        <w:rPr>
          <w:sz w:val="24"/>
          <w:szCs w:val="24"/>
        </w:rPr>
        <w:t>, Roll No.</w:t>
      </w:r>
      <w:proofErr w:type="gramEnd"/>
      <w:r>
        <w:rPr>
          <w:sz w:val="24"/>
          <w:szCs w:val="24"/>
        </w:rPr>
        <w:t xml:space="preserve"> </w:t>
      </w:r>
      <w:proofErr w:type="gramStart"/>
      <w:r>
        <w:rPr>
          <w:sz w:val="24"/>
          <w:szCs w:val="24"/>
        </w:rPr>
        <w:t xml:space="preserve">ET16BTHCS024, Mr. </w:t>
      </w:r>
      <w:r>
        <w:rPr>
          <w:rFonts w:ascii="Calibri" w:eastAsia="Calibri" w:hAnsi="Calibri" w:cs="Calibri"/>
          <w:b/>
          <w:sz w:val="24"/>
          <w:szCs w:val="24"/>
        </w:rPr>
        <w:t>Rahul Tanti</w:t>
      </w:r>
      <w:r>
        <w:rPr>
          <w:sz w:val="24"/>
          <w:szCs w:val="24"/>
        </w:rPr>
        <w:t>, Roll No.</w:t>
      </w:r>
      <w:proofErr w:type="gramEnd"/>
      <w:r>
        <w:rPr>
          <w:sz w:val="24"/>
          <w:szCs w:val="24"/>
        </w:rPr>
        <w:t xml:space="preserve"> </w:t>
      </w:r>
      <w:proofErr w:type="gramStart"/>
      <w:r>
        <w:rPr>
          <w:sz w:val="24"/>
          <w:szCs w:val="24"/>
        </w:rPr>
        <w:t xml:space="preserve">ET16BTHCS007, Mr. </w:t>
      </w:r>
      <w:proofErr w:type="spellStart"/>
      <w:r>
        <w:rPr>
          <w:rFonts w:ascii="Calibri" w:eastAsia="Calibri" w:hAnsi="Calibri" w:cs="Calibri"/>
          <w:b/>
          <w:sz w:val="24"/>
          <w:szCs w:val="24"/>
        </w:rPr>
        <w:t>Bhaskar</w:t>
      </w:r>
      <w:proofErr w:type="spellEnd"/>
      <w:r>
        <w:rPr>
          <w:rFonts w:ascii="Calibri" w:eastAsia="Calibri" w:hAnsi="Calibri" w:cs="Calibri"/>
          <w:b/>
          <w:sz w:val="24"/>
          <w:szCs w:val="24"/>
        </w:rPr>
        <w:t xml:space="preserve"> </w:t>
      </w:r>
      <w:proofErr w:type="spellStart"/>
      <w:r>
        <w:rPr>
          <w:rFonts w:ascii="Calibri" w:eastAsia="Calibri" w:hAnsi="Calibri" w:cs="Calibri"/>
          <w:b/>
          <w:sz w:val="24"/>
          <w:szCs w:val="24"/>
        </w:rPr>
        <w:t>Buragohain</w:t>
      </w:r>
      <w:proofErr w:type="spellEnd"/>
      <w:r>
        <w:rPr>
          <w:sz w:val="24"/>
          <w:szCs w:val="24"/>
        </w:rPr>
        <w:t>, Roll No.</w:t>
      </w:r>
      <w:proofErr w:type="gramEnd"/>
      <w:r>
        <w:rPr>
          <w:sz w:val="24"/>
          <w:szCs w:val="24"/>
        </w:rPr>
        <w:t xml:space="preserve"> ET16BTHEC018.</w:t>
      </w:r>
    </w:p>
    <w:p w:rsidR="00554B60" w:rsidRDefault="00554B60">
      <w:pPr>
        <w:spacing w:before="8" w:line="280" w:lineRule="exact"/>
        <w:rPr>
          <w:sz w:val="28"/>
          <w:szCs w:val="28"/>
        </w:rPr>
      </w:pPr>
    </w:p>
    <w:p w:rsidR="00554B60" w:rsidRDefault="00C936CB">
      <w:pPr>
        <w:spacing w:line="320" w:lineRule="atLeast"/>
        <w:ind w:left="142" w:right="88"/>
        <w:jc w:val="center"/>
        <w:rPr>
          <w:sz w:val="24"/>
          <w:szCs w:val="24"/>
        </w:rPr>
      </w:pPr>
      <w:r>
        <w:rPr>
          <w:sz w:val="24"/>
          <w:szCs w:val="24"/>
        </w:rPr>
        <w:t>All help received by us from various sources have been duly acknowledged. No part of th</w:t>
      </w:r>
      <w:r>
        <w:rPr>
          <w:sz w:val="24"/>
          <w:szCs w:val="24"/>
        </w:rPr>
        <w:t>is report has been submitted elsewhere for award of any other degree.</w:t>
      </w:r>
    </w:p>
    <w:p w:rsidR="00554B60" w:rsidRDefault="00554B60">
      <w:pPr>
        <w:spacing w:before="1" w:line="100" w:lineRule="exact"/>
        <w:rPr>
          <w:sz w:val="11"/>
          <w:szCs w:val="11"/>
        </w:rPr>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8F26A7">
      <w:pPr>
        <w:ind w:left="924"/>
        <w:rPr>
          <w:sz w:val="4"/>
          <w:szCs w:val="4"/>
        </w:rPr>
        <w:sectPr w:rsidR="00554B60">
          <w:headerReference w:type="default" r:id="rId10"/>
          <w:footerReference w:type="default" r:id="rId11"/>
          <w:pgSz w:w="11920" w:h="16860"/>
          <w:pgMar w:top="1240" w:right="1100" w:bottom="280" w:left="1180" w:header="656" w:footer="889" w:gutter="0"/>
          <w:cols w:space="720"/>
        </w:sectPr>
      </w:pPr>
      <w:r>
        <w:pict>
          <v:shape id="_x0000_i1025" type="#_x0000_t75" style="width:92.4pt;height:2.4pt">
            <v:imagedata r:id="rId12" o:title=""/>
          </v:shape>
        </w:pict>
      </w:r>
    </w:p>
    <w:p w:rsidR="00554B60" w:rsidRDefault="00554B60">
      <w:pPr>
        <w:spacing w:before="10" w:line="140" w:lineRule="exact"/>
        <w:rPr>
          <w:sz w:val="14"/>
          <w:szCs w:val="14"/>
        </w:rPr>
      </w:pPr>
    </w:p>
    <w:p w:rsidR="00554B60" w:rsidRDefault="00C936CB">
      <w:pPr>
        <w:ind w:left="846" w:right="289"/>
        <w:jc w:val="center"/>
        <w:rPr>
          <w:sz w:val="24"/>
          <w:szCs w:val="24"/>
        </w:rPr>
      </w:pPr>
      <w:proofErr w:type="gramStart"/>
      <w:r>
        <w:rPr>
          <w:sz w:val="24"/>
          <w:szCs w:val="24"/>
        </w:rPr>
        <w:t>H.O.D CSE Dept.</w:t>
      </w:r>
      <w:proofErr w:type="gramEnd"/>
    </w:p>
    <w:p w:rsidR="00554B60" w:rsidRDefault="00C936CB">
      <w:pPr>
        <w:spacing w:before="45"/>
        <w:ind w:left="519" w:right="-38"/>
        <w:jc w:val="center"/>
        <w:rPr>
          <w:rFonts w:ascii="Calibri" w:eastAsia="Calibri" w:hAnsi="Calibri" w:cs="Calibri"/>
          <w:sz w:val="24"/>
          <w:szCs w:val="24"/>
        </w:rPr>
      </w:pPr>
      <w:r>
        <w:rPr>
          <w:rFonts w:ascii="Calibri" w:eastAsia="Calibri" w:hAnsi="Calibri" w:cs="Calibri"/>
          <w:b/>
          <w:sz w:val="24"/>
          <w:szCs w:val="24"/>
        </w:rPr>
        <w:t xml:space="preserve">Mrs. </w:t>
      </w:r>
      <w:proofErr w:type="spellStart"/>
      <w:r>
        <w:rPr>
          <w:rFonts w:ascii="Calibri" w:eastAsia="Calibri" w:hAnsi="Calibri" w:cs="Calibri"/>
          <w:b/>
          <w:sz w:val="24"/>
          <w:szCs w:val="24"/>
        </w:rPr>
        <w:t>Mousoomi</w:t>
      </w:r>
      <w:proofErr w:type="spellEnd"/>
      <w:r>
        <w:rPr>
          <w:rFonts w:ascii="Calibri" w:eastAsia="Calibri" w:hAnsi="Calibri" w:cs="Calibri"/>
          <w:b/>
          <w:sz w:val="24"/>
          <w:szCs w:val="24"/>
        </w:rPr>
        <w:t xml:space="preserve"> Bora</w:t>
      </w:r>
    </w:p>
    <w:p w:rsidR="00554B60" w:rsidRDefault="00C936CB">
      <w:pPr>
        <w:spacing w:before="5" w:line="160" w:lineRule="exact"/>
        <w:rPr>
          <w:sz w:val="16"/>
          <w:szCs w:val="16"/>
        </w:rPr>
      </w:pPr>
      <w:r>
        <w:br w:type="column"/>
      </w:r>
    </w:p>
    <w:p w:rsidR="00554B60" w:rsidRDefault="00C936CB">
      <w:pPr>
        <w:ind w:left="143" w:right="1037"/>
        <w:jc w:val="center"/>
        <w:rPr>
          <w:sz w:val="24"/>
          <w:szCs w:val="24"/>
        </w:rPr>
      </w:pPr>
      <w:r>
        <w:rPr>
          <w:sz w:val="24"/>
          <w:szCs w:val="24"/>
        </w:rPr>
        <w:t>External Mentor</w:t>
      </w:r>
    </w:p>
    <w:p w:rsidR="00554B60" w:rsidRDefault="00C936CB">
      <w:pPr>
        <w:spacing w:before="45"/>
        <w:ind w:left="-41" w:right="853"/>
        <w:jc w:val="center"/>
        <w:rPr>
          <w:rFonts w:ascii="Calibri" w:eastAsia="Calibri" w:hAnsi="Calibri" w:cs="Calibri"/>
          <w:sz w:val="24"/>
          <w:szCs w:val="24"/>
        </w:rPr>
      </w:pPr>
      <w:proofErr w:type="spellStart"/>
      <w:r>
        <w:rPr>
          <w:rFonts w:ascii="Calibri" w:eastAsia="Calibri" w:hAnsi="Calibri" w:cs="Calibri"/>
          <w:b/>
          <w:sz w:val="24"/>
          <w:szCs w:val="24"/>
        </w:rPr>
        <w:t>Aditya</w:t>
      </w:r>
      <w:proofErr w:type="spellEnd"/>
      <w:r>
        <w:rPr>
          <w:rFonts w:ascii="Calibri" w:eastAsia="Calibri" w:hAnsi="Calibri" w:cs="Calibri"/>
          <w:b/>
          <w:sz w:val="24"/>
          <w:szCs w:val="24"/>
        </w:rPr>
        <w:t xml:space="preserve"> </w:t>
      </w:r>
      <w:proofErr w:type="spellStart"/>
      <w:r>
        <w:rPr>
          <w:rFonts w:ascii="Calibri" w:eastAsia="Calibri" w:hAnsi="Calibri" w:cs="Calibri"/>
          <w:b/>
          <w:sz w:val="24"/>
          <w:szCs w:val="24"/>
        </w:rPr>
        <w:t>Maheswari</w:t>
      </w:r>
      <w:proofErr w:type="spellEnd"/>
    </w:p>
    <w:p w:rsidR="00554B60" w:rsidRDefault="00C936CB">
      <w:pPr>
        <w:spacing w:before="61" w:line="220" w:lineRule="exact"/>
        <w:ind w:left="785" w:right="1679"/>
        <w:jc w:val="center"/>
        <w:rPr>
          <w:sz w:val="24"/>
          <w:szCs w:val="24"/>
        </w:rPr>
        <w:sectPr w:rsidR="00554B60">
          <w:type w:val="continuous"/>
          <w:pgSz w:w="11920" w:h="16860"/>
          <w:pgMar w:top="1100" w:right="1100" w:bottom="280" w:left="1180" w:header="720" w:footer="720" w:gutter="0"/>
          <w:cols w:num="2" w:space="720" w:equalWidth="0">
            <w:col w:w="3128" w:space="3350"/>
            <w:col w:w="3162"/>
          </w:cols>
        </w:sectPr>
      </w:pPr>
      <w:r>
        <w:rPr>
          <w:position w:val="-4"/>
          <w:sz w:val="24"/>
          <w:szCs w:val="24"/>
        </w:rPr>
        <w:t>(IBM)</w:t>
      </w: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before="16" w:line="200" w:lineRule="exact"/>
      </w:pPr>
    </w:p>
    <w:p w:rsidR="00554B60" w:rsidRDefault="008F26A7">
      <w:pPr>
        <w:ind w:left="3924"/>
        <w:rPr>
          <w:sz w:val="4"/>
          <w:szCs w:val="4"/>
        </w:rPr>
      </w:pPr>
      <w:r>
        <w:pict>
          <v:shape id="_x0000_i1026" type="#_x0000_t75" style="width:92.4pt;height:2.4pt">
            <v:imagedata r:id="rId13" o:title=""/>
          </v:shape>
        </w:pict>
      </w:r>
    </w:p>
    <w:p w:rsidR="00554B60" w:rsidRDefault="00554B60">
      <w:pPr>
        <w:spacing w:before="4" w:line="120" w:lineRule="exact"/>
        <w:rPr>
          <w:sz w:val="12"/>
          <w:szCs w:val="12"/>
        </w:rPr>
      </w:pPr>
    </w:p>
    <w:p w:rsidR="00554B60" w:rsidRDefault="00C936CB">
      <w:pPr>
        <w:spacing w:line="284" w:lineRule="auto"/>
        <w:ind w:left="3537" w:right="3559"/>
        <w:jc w:val="center"/>
        <w:rPr>
          <w:sz w:val="24"/>
          <w:szCs w:val="24"/>
        </w:rPr>
      </w:pPr>
      <w:r>
        <w:pict>
          <v:group id="_x0000_s1097" style="position:absolute;left:0;text-align:left;margin-left:422.3pt;margin-top:20.55pt;width:0;height:16.45pt;z-index:-251660800;mso-position-horizontal-relative:page" coordorigin="8446,411" coordsize="0,329">
            <v:shape id="_x0000_s1098" style="position:absolute;left:8446;top:411;width:0;height:329" coordorigin="8446,411" coordsize="0,329" path="m8446,411r,328e" filled="f" strokecolor="#eff0f1" strokeweight=".52522mm">
              <v:path arrowok="t"/>
            </v:shape>
            <w10:wrap anchorx="page"/>
          </v:group>
        </w:pict>
      </w:r>
      <w:proofErr w:type="gramStart"/>
      <w:r>
        <w:rPr>
          <w:sz w:val="24"/>
          <w:szCs w:val="24"/>
        </w:rPr>
        <w:t xml:space="preserve">Internal Mentor </w:t>
      </w:r>
      <w:proofErr w:type="spellStart"/>
      <w:r>
        <w:rPr>
          <w:rFonts w:ascii="Calibri" w:eastAsia="Calibri" w:hAnsi="Calibri" w:cs="Calibri"/>
          <w:b/>
          <w:sz w:val="24"/>
          <w:szCs w:val="24"/>
        </w:rPr>
        <w:t>Amlan</w:t>
      </w:r>
      <w:proofErr w:type="spellEnd"/>
      <w:r>
        <w:rPr>
          <w:rFonts w:ascii="Calibri" w:eastAsia="Calibri" w:hAnsi="Calibri" w:cs="Calibri"/>
          <w:b/>
          <w:sz w:val="24"/>
          <w:szCs w:val="24"/>
        </w:rPr>
        <w:t xml:space="preserve"> </w:t>
      </w:r>
      <w:proofErr w:type="spellStart"/>
      <w:r>
        <w:rPr>
          <w:rFonts w:ascii="Calibri" w:eastAsia="Calibri" w:hAnsi="Calibri" w:cs="Calibri"/>
          <w:b/>
          <w:sz w:val="24"/>
          <w:szCs w:val="24"/>
        </w:rPr>
        <w:t>Jyoti</w:t>
      </w:r>
      <w:proofErr w:type="spellEnd"/>
      <w:r>
        <w:rPr>
          <w:rFonts w:ascii="Calibri" w:eastAsia="Calibri" w:hAnsi="Calibri" w:cs="Calibri"/>
          <w:b/>
          <w:sz w:val="24"/>
          <w:szCs w:val="24"/>
        </w:rPr>
        <w:t xml:space="preserve"> </w:t>
      </w:r>
      <w:proofErr w:type="spellStart"/>
      <w:r>
        <w:rPr>
          <w:rFonts w:ascii="Calibri" w:eastAsia="Calibri" w:hAnsi="Calibri" w:cs="Calibri"/>
          <w:b/>
          <w:sz w:val="24"/>
          <w:szCs w:val="24"/>
        </w:rPr>
        <w:t>Boruah</w:t>
      </w:r>
      <w:proofErr w:type="spellEnd"/>
      <w:r>
        <w:rPr>
          <w:rFonts w:ascii="Calibri" w:eastAsia="Calibri" w:hAnsi="Calibri" w:cs="Calibri"/>
          <w:b/>
          <w:sz w:val="24"/>
          <w:szCs w:val="24"/>
        </w:rPr>
        <w:t xml:space="preserve"> </w:t>
      </w:r>
      <w:r>
        <w:rPr>
          <w:sz w:val="24"/>
          <w:szCs w:val="24"/>
        </w:rPr>
        <w:t>Asst. Prof. CSE Dept.</w:t>
      </w:r>
      <w:proofErr w:type="gramEnd"/>
    </w:p>
    <w:p w:rsidR="00554B60" w:rsidRDefault="00554B60">
      <w:pPr>
        <w:spacing w:before="6" w:line="140" w:lineRule="exact"/>
        <w:rPr>
          <w:sz w:val="14"/>
          <w:szCs w:val="14"/>
        </w:rPr>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661299" w:rsidRDefault="008F26A7">
      <w:pPr>
        <w:ind w:left="6474"/>
      </w:pPr>
      <w:r>
        <w:pict>
          <v:shape id="_x0000_i1027" type="#_x0000_t75" style="width:147.6pt;height:57.6pt">
            <v:imagedata r:id="rId14" o:title=""/>
          </v:shape>
        </w:pict>
      </w:r>
    </w:p>
    <w:p w:rsidR="00661299" w:rsidRDefault="00661299" w:rsidP="00661299"/>
    <w:p w:rsidR="00661299" w:rsidRDefault="00661299" w:rsidP="00661299"/>
    <w:p w:rsidR="00661299" w:rsidRDefault="00661299" w:rsidP="00661299"/>
    <w:p w:rsidR="00661299" w:rsidRDefault="00661299" w:rsidP="00661299">
      <w:pPr>
        <w:ind w:firstLine="108"/>
      </w:pPr>
    </w:p>
    <w:p w:rsidR="00661299" w:rsidRDefault="00661299" w:rsidP="00661299">
      <w:pPr>
        <w:jc w:val="center"/>
        <w:rPr>
          <w:rFonts w:asciiTheme="minorHAnsi" w:hAnsiTheme="minorHAnsi" w:cstheme="minorHAnsi"/>
          <w:b/>
          <w:bCs/>
          <w:sz w:val="36"/>
          <w:szCs w:val="36"/>
        </w:rPr>
      </w:pPr>
    </w:p>
    <w:p w:rsidR="00661299" w:rsidRPr="00661299" w:rsidRDefault="00661299" w:rsidP="00661299">
      <w:pPr>
        <w:jc w:val="center"/>
        <w:rPr>
          <w:rFonts w:asciiTheme="minorHAnsi" w:hAnsiTheme="minorHAnsi" w:cstheme="minorHAnsi"/>
          <w:b/>
          <w:bCs/>
          <w:sz w:val="36"/>
          <w:szCs w:val="36"/>
        </w:rPr>
      </w:pPr>
      <w:r w:rsidRPr="00661299">
        <w:rPr>
          <w:rFonts w:asciiTheme="minorHAnsi" w:hAnsiTheme="minorHAnsi" w:cstheme="minorHAnsi"/>
          <w:b/>
          <w:bCs/>
          <w:sz w:val="36"/>
          <w:szCs w:val="36"/>
        </w:rPr>
        <w:t>ACKNOWLEDGEMENT</w:t>
      </w:r>
    </w:p>
    <w:p w:rsidR="00661299" w:rsidRPr="005803C8" w:rsidRDefault="00661299" w:rsidP="00661299">
      <w:pPr>
        <w:jc w:val="center"/>
        <w:rPr>
          <w:b/>
          <w:bCs/>
          <w:sz w:val="28"/>
          <w:szCs w:val="28"/>
        </w:rPr>
      </w:pPr>
    </w:p>
    <w:p w:rsidR="00661299" w:rsidRDefault="00661299" w:rsidP="00661299">
      <w:pPr>
        <w:spacing w:line="360" w:lineRule="auto"/>
        <w:jc w:val="both"/>
        <w:rPr>
          <w:sz w:val="24"/>
          <w:szCs w:val="24"/>
        </w:rPr>
      </w:pPr>
      <w:r w:rsidRPr="00B3209B">
        <w:rPr>
          <w:sz w:val="24"/>
          <w:szCs w:val="24"/>
        </w:rPr>
        <w:t>For the</w:t>
      </w:r>
      <w:r>
        <w:rPr>
          <w:sz w:val="24"/>
          <w:szCs w:val="24"/>
        </w:rPr>
        <w:t xml:space="preserve"> completion our report we are indebted to plenty of people for their very sincere cooperation that they extended to us at various stages. This project has been completed under the supervision of </w:t>
      </w:r>
      <w:r w:rsidRPr="00661299">
        <w:rPr>
          <w:bCs/>
          <w:sz w:val="24"/>
          <w:szCs w:val="24"/>
        </w:rPr>
        <w:t>our</w:t>
      </w:r>
      <w:r>
        <w:rPr>
          <w:sz w:val="24"/>
          <w:szCs w:val="24"/>
        </w:rPr>
        <w:t xml:space="preserve"> external IBM mentor </w:t>
      </w:r>
      <w:r w:rsidRPr="00661299">
        <w:rPr>
          <w:b/>
          <w:bCs/>
          <w:sz w:val="24"/>
          <w:szCs w:val="24"/>
        </w:rPr>
        <w:t xml:space="preserve">Mr. </w:t>
      </w:r>
      <w:proofErr w:type="spellStart"/>
      <w:r w:rsidRPr="00661299">
        <w:rPr>
          <w:b/>
          <w:bCs/>
          <w:sz w:val="24"/>
          <w:szCs w:val="24"/>
        </w:rPr>
        <w:t>Aditya</w:t>
      </w:r>
      <w:proofErr w:type="spellEnd"/>
      <w:r w:rsidRPr="00661299">
        <w:rPr>
          <w:b/>
          <w:bCs/>
          <w:sz w:val="24"/>
          <w:szCs w:val="24"/>
        </w:rPr>
        <w:t xml:space="preserve"> </w:t>
      </w:r>
      <w:proofErr w:type="spellStart"/>
      <w:r w:rsidRPr="00661299">
        <w:rPr>
          <w:b/>
          <w:bCs/>
          <w:sz w:val="24"/>
          <w:szCs w:val="24"/>
        </w:rPr>
        <w:t>Maheswari</w:t>
      </w:r>
      <w:proofErr w:type="spellEnd"/>
      <w:r w:rsidRPr="00661299">
        <w:rPr>
          <w:b/>
          <w:bCs/>
          <w:sz w:val="24"/>
          <w:szCs w:val="24"/>
        </w:rPr>
        <w:t>.</w:t>
      </w:r>
    </w:p>
    <w:p w:rsidR="00661299" w:rsidRDefault="00661299" w:rsidP="00661299">
      <w:pPr>
        <w:spacing w:line="360" w:lineRule="auto"/>
        <w:ind w:firstLine="720"/>
        <w:jc w:val="both"/>
        <w:rPr>
          <w:sz w:val="24"/>
          <w:szCs w:val="24"/>
        </w:rPr>
      </w:pPr>
      <w:r>
        <w:rPr>
          <w:sz w:val="24"/>
          <w:szCs w:val="24"/>
        </w:rPr>
        <w:t xml:space="preserve">We are also thankful to </w:t>
      </w:r>
      <w:r>
        <w:rPr>
          <w:sz w:val="24"/>
          <w:szCs w:val="24"/>
        </w:rPr>
        <w:t xml:space="preserve">our internal mentor </w:t>
      </w:r>
      <w:r w:rsidRPr="00D42CF7">
        <w:rPr>
          <w:b/>
          <w:sz w:val="24"/>
          <w:szCs w:val="24"/>
        </w:rPr>
        <w:t>Mr</w:t>
      </w:r>
      <w:r>
        <w:rPr>
          <w:b/>
          <w:sz w:val="24"/>
          <w:szCs w:val="24"/>
        </w:rPr>
        <w:t xml:space="preserve">. </w:t>
      </w:r>
      <w:proofErr w:type="spellStart"/>
      <w:r>
        <w:rPr>
          <w:b/>
          <w:sz w:val="24"/>
          <w:szCs w:val="24"/>
        </w:rPr>
        <w:t>Amlan</w:t>
      </w:r>
      <w:proofErr w:type="spellEnd"/>
      <w:r>
        <w:rPr>
          <w:b/>
          <w:sz w:val="24"/>
          <w:szCs w:val="24"/>
        </w:rPr>
        <w:t xml:space="preserve"> </w:t>
      </w:r>
      <w:proofErr w:type="spellStart"/>
      <w:r>
        <w:rPr>
          <w:b/>
          <w:sz w:val="24"/>
          <w:szCs w:val="24"/>
        </w:rPr>
        <w:t>Jyoti</w:t>
      </w:r>
      <w:proofErr w:type="spellEnd"/>
      <w:r>
        <w:rPr>
          <w:b/>
          <w:sz w:val="24"/>
          <w:szCs w:val="24"/>
        </w:rPr>
        <w:t xml:space="preserve"> </w:t>
      </w:r>
      <w:proofErr w:type="spellStart"/>
      <w:r>
        <w:rPr>
          <w:b/>
          <w:sz w:val="24"/>
          <w:szCs w:val="24"/>
        </w:rPr>
        <w:t>Boruah</w:t>
      </w:r>
      <w:proofErr w:type="spellEnd"/>
      <w:r>
        <w:rPr>
          <w:sz w:val="24"/>
          <w:szCs w:val="24"/>
        </w:rPr>
        <w:t xml:space="preserve"> for giving us guidance and support for the completion of our project.</w:t>
      </w:r>
    </w:p>
    <w:p w:rsidR="00661299" w:rsidRPr="00B3209B" w:rsidRDefault="00661299" w:rsidP="00661299">
      <w:pPr>
        <w:jc w:val="center"/>
        <w:rPr>
          <w:sz w:val="24"/>
          <w:szCs w:val="24"/>
        </w:rPr>
      </w:pPr>
    </w:p>
    <w:p w:rsidR="00661299" w:rsidRDefault="00661299" w:rsidP="00661299">
      <w:pPr>
        <w:jc w:val="center"/>
      </w:pPr>
    </w:p>
    <w:p w:rsidR="00EC175C" w:rsidRDefault="00EC175C" w:rsidP="00661299"/>
    <w:p w:rsidR="00EC175C" w:rsidRDefault="00EC175C" w:rsidP="00661299"/>
    <w:p w:rsidR="00EC175C" w:rsidRDefault="00EC175C" w:rsidP="00661299"/>
    <w:p w:rsidR="00EC175C" w:rsidRDefault="00EC175C" w:rsidP="00661299"/>
    <w:p w:rsidR="00EC175C" w:rsidRDefault="00EC175C" w:rsidP="00661299"/>
    <w:p w:rsidR="00EC175C" w:rsidRDefault="00EC175C" w:rsidP="00661299"/>
    <w:p w:rsidR="00EC175C" w:rsidRDefault="00EC175C" w:rsidP="00661299"/>
    <w:p w:rsidR="00EC175C" w:rsidRDefault="00EC175C" w:rsidP="00661299"/>
    <w:p w:rsidR="00EC175C" w:rsidRDefault="00EC175C" w:rsidP="00661299"/>
    <w:p w:rsidR="00EC175C" w:rsidRDefault="00EC175C" w:rsidP="00661299"/>
    <w:p w:rsidR="00EC175C" w:rsidRDefault="00EC175C" w:rsidP="00661299"/>
    <w:p w:rsidR="00EC175C" w:rsidRDefault="00EC175C" w:rsidP="00661299"/>
    <w:p w:rsidR="00EC175C" w:rsidRDefault="00EC175C" w:rsidP="00661299"/>
    <w:p w:rsidR="00EC175C" w:rsidRDefault="00EC175C" w:rsidP="00661299"/>
    <w:p w:rsidR="00EC175C" w:rsidRDefault="00EC175C" w:rsidP="00661299"/>
    <w:p w:rsidR="00EC175C" w:rsidRDefault="00EC175C" w:rsidP="00661299"/>
    <w:p w:rsidR="00EC175C" w:rsidRDefault="00EC175C" w:rsidP="00661299"/>
    <w:p w:rsidR="00EC175C" w:rsidRDefault="00EC175C" w:rsidP="00661299"/>
    <w:p w:rsidR="00EC175C" w:rsidRDefault="00EC175C" w:rsidP="00661299"/>
    <w:p w:rsidR="00EC175C" w:rsidRDefault="00EC175C" w:rsidP="00661299"/>
    <w:p w:rsidR="00EC175C" w:rsidRDefault="00EC175C" w:rsidP="00661299"/>
    <w:p w:rsidR="00EC175C" w:rsidRDefault="00EC175C" w:rsidP="00661299"/>
    <w:p w:rsidR="00EC175C" w:rsidRDefault="00EC175C" w:rsidP="00661299"/>
    <w:p w:rsidR="00EC175C" w:rsidRDefault="00EC175C" w:rsidP="00661299"/>
    <w:p w:rsidR="00EC175C" w:rsidRDefault="00EC175C" w:rsidP="00661299"/>
    <w:p w:rsidR="00EC175C" w:rsidRDefault="00EC175C" w:rsidP="00661299"/>
    <w:p w:rsidR="00EC175C" w:rsidRDefault="00EC175C" w:rsidP="00661299"/>
    <w:p w:rsidR="00EC175C" w:rsidRDefault="00EC175C" w:rsidP="00661299"/>
    <w:p w:rsidR="00EC175C" w:rsidRDefault="00EC175C" w:rsidP="00661299"/>
    <w:p w:rsidR="00EC175C" w:rsidRDefault="00EC175C" w:rsidP="00661299"/>
    <w:p w:rsidR="00EC175C" w:rsidRDefault="00EC175C" w:rsidP="00661299"/>
    <w:p w:rsidR="00EC175C" w:rsidRDefault="00EC175C" w:rsidP="00661299"/>
    <w:p w:rsidR="00EC175C" w:rsidRDefault="00EC175C" w:rsidP="00661299"/>
    <w:p w:rsidR="00EC175C" w:rsidRDefault="00EC175C" w:rsidP="00661299"/>
    <w:p w:rsidR="00EC175C" w:rsidRDefault="00EC175C" w:rsidP="00661299"/>
    <w:p w:rsidR="00EC175C" w:rsidRDefault="00EC175C" w:rsidP="00661299"/>
    <w:p w:rsidR="00EC175C" w:rsidRDefault="00EC175C" w:rsidP="00661299"/>
    <w:p w:rsidR="00EC175C" w:rsidRDefault="00EC175C" w:rsidP="00661299"/>
    <w:p w:rsidR="00661299" w:rsidRDefault="00FD4E64" w:rsidP="00EC175C">
      <w:pPr>
        <w:jc w:val="right"/>
        <w:sectPr w:rsidR="00661299">
          <w:type w:val="continuous"/>
          <w:pgSz w:w="11920" w:h="16860"/>
          <w:pgMar w:top="1100" w:right="1100" w:bottom="280" w:left="1180" w:header="720" w:footer="720" w:gutter="0"/>
          <w:cols w:space="720"/>
        </w:sectPr>
      </w:pPr>
      <w:bookmarkStart w:id="0" w:name="_GoBack"/>
      <w:bookmarkEnd w:id="0"/>
      <w:r>
        <w:rPr>
          <w:noProof/>
          <w:lang w:val="en-IN" w:eastAsia="en-IN" w:bidi="as-IN"/>
        </w:rPr>
        <w:drawing>
          <wp:inline distT="0" distB="0" distL="0" distR="0">
            <wp:extent cx="1874520" cy="731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74520" cy="731520"/>
                    </a:xfrm>
                    <a:prstGeom prst="rect">
                      <a:avLst/>
                    </a:prstGeom>
                    <a:noFill/>
                    <a:ln>
                      <a:noFill/>
                    </a:ln>
                  </pic:spPr>
                </pic:pic>
              </a:graphicData>
            </a:graphic>
          </wp:inline>
        </w:drawing>
      </w:r>
    </w:p>
    <w:p w:rsidR="00554B60" w:rsidRDefault="00554B60">
      <w:pPr>
        <w:spacing w:before="6" w:line="200" w:lineRule="exact"/>
      </w:pPr>
    </w:p>
    <w:p w:rsidR="00554B60" w:rsidRDefault="00C936CB" w:rsidP="008F26A7">
      <w:pPr>
        <w:ind w:left="108"/>
        <w:rPr>
          <w:sz w:val="159"/>
          <w:szCs w:val="159"/>
        </w:rPr>
      </w:pPr>
      <w:r>
        <w:rPr>
          <w:color w:val="FFFFFF"/>
          <w:w w:val="99"/>
          <w:position w:val="-30"/>
          <w:sz w:val="159"/>
          <w:szCs w:val="159"/>
        </w:rPr>
        <w:t>About</w:t>
      </w:r>
    </w:p>
    <w:p w:rsidR="00554B60" w:rsidRDefault="00554B60">
      <w:pPr>
        <w:spacing w:before="5" w:line="100" w:lineRule="exact"/>
        <w:rPr>
          <w:sz w:val="11"/>
          <w:szCs w:val="11"/>
        </w:rPr>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sectPr w:rsidR="00554B60">
          <w:headerReference w:type="default" r:id="rId16"/>
          <w:footerReference w:type="default" r:id="rId17"/>
          <w:pgSz w:w="11920" w:h="16860"/>
          <w:pgMar w:top="1180" w:right="1220" w:bottom="280" w:left="920" w:header="0" w:footer="0" w:gutter="0"/>
          <w:cols w:space="720"/>
        </w:sectPr>
      </w:pPr>
    </w:p>
    <w:p w:rsidR="00554B60" w:rsidRDefault="00C936CB">
      <w:pPr>
        <w:spacing w:before="76"/>
        <w:ind w:left="480" w:right="494"/>
        <w:jc w:val="both"/>
        <w:rPr>
          <w:sz w:val="24"/>
          <w:szCs w:val="24"/>
        </w:rPr>
      </w:pPr>
      <w:r>
        <w:lastRenderedPageBreak/>
        <w:pict>
          <v:group id="_x0000_s1092" style="position:absolute;left:0;text-align:left;margin-left:0;margin-top:0;width:595.5pt;height:842.25pt;z-index:-251658752;mso-position-horizontal-relative:page;mso-position-vertical-relative:page" coordsize="11910,16845">
            <v:shape id="_x0000_s1095" type="#_x0000_t75" style="position:absolute;left:6453;width:5457;height:16845">
              <v:imagedata r:id="rId18" o:title=""/>
            </v:shape>
            <v:shape id="_x0000_s1094" style="position:absolute;top:1035;width:6816;height:2672" coordorigin=",1035" coordsize="6816,2672" path="m6816,1035r,2673l,3708,,1035r6816,xe" fillcolor="#bcd1cb" stroked="f">
              <v:path arrowok="t"/>
            </v:shape>
            <v:shape id="_x0000_s1093" style="position:absolute;left:7186;top:12578;width:4008;height:150" coordorigin="7186,12578" coordsize="4008,150" path="m11195,12578r,151l7186,12729r,-151l11195,12578xe" fillcolor="#bcd1cb" stroked="f">
              <v:path arrowok="t"/>
            </v:shape>
            <w10:wrap anchorx="page" anchory="page"/>
          </v:group>
        </w:pict>
      </w:r>
      <w:r>
        <w:rPr>
          <w:sz w:val="24"/>
          <w:szCs w:val="24"/>
        </w:rPr>
        <w:t xml:space="preserve">T h </w:t>
      </w:r>
      <w:proofErr w:type="gramStart"/>
      <w:r>
        <w:rPr>
          <w:sz w:val="24"/>
          <w:szCs w:val="24"/>
        </w:rPr>
        <w:t>e  m</w:t>
      </w:r>
      <w:proofErr w:type="gramEnd"/>
      <w:r>
        <w:rPr>
          <w:sz w:val="24"/>
          <w:szCs w:val="24"/>
        </w:rPr>
        <w:t xml:space="preserve"> a i n  o b j e c t i v e  o f</w:t>
      </w:r>
    </w:p>
    <w:p w:rsidR="00554B60" w:rsidRDefault="00C936CB">
      <w:pPr>
        <w:spacing w:before="39" w:line="274" w:lineRule="auto"/>
        <w:ind w:left="480" w:right="-41"/>
        <w:rPr>
          <w:sz w:val="24"/>
          <w:szCs w:val="24"/>
        </w:rPr>
      </w:pPr>
      <w:proofErr w:type="gramStart"/>
      <w:r>
        <w:rPr>
          <w:sz w:val="24"/>
          <w:szCs w:val="24"/>
        </w:rPr>
        <w:t>t</w:t>
      </w:r>
      <w:proofErr w:type="gramEnd"/>
      <w:r>
        <w:rPr>
          <w:sz w:val="24"/>
          <w:szCs w:val="24"/>
        </w:rPr>
        <w:t xml:space="preserve"> h i s  p r o j e c t  i s  t o  c r e a t e  a m o d u l a r  a s </w:t>
      </w:r>
      <w:proofErr w:type="spellStart"/>
      <w:r>
        <w:rPr>
          <w:sz w:val="24"/>
          <w:szCs w:val="24"/>
        </w:rPr>
        <w:t>s</w:t>
      </w:r>
      <w:proofErr w:type="spellEnd"/>
      <w:r>
        <w:rPr>
          <w:sz w:val="24"/>
          <w:szCs w:val="24"/>
        </w:rPr>
        <w:t xml:space="preserve"> i s t a n t  </w:t>
      </w:r>
      <w:proofErr w:type="spellStart"/>
      <w:r>
        <w:rPr>
          <w:sz w:val="24"/>
          <w:szCs w:val="24"/>
        </w:rPr>
        <w:t>t</w:t>
      </w:r>
      <w:proofErr w:type="spellEnd"/>
      <w:r>
        <w:rPr>
          <w:sz w:val="24"/>
          <w:szCs w:val="24"/>
        </w:rPr>
        <w:t xml:space="preserve"> h a t</w:t>
      </w:r>
    </w:p>
    <w:p w:rsidR="00554B60" w:rsidRDefault="00C936CB">
      <w:pPr>
        <w:spacing w:before="1" w:line="274" w:lineRule="auto"/>
        <w:ind w:left="480" w:right="154"/>
        <w:rPr>
          <w:sz w:val="24"/>
          <w:szCs w:val="24"/>
        </w:rPr>
      </w:pPr>
      <w:proofErr w:type="gramStart"/>
      <w:r>
        <w:rPr>
          <w:sz w:val="24"/>
          <w:szCs w:val="24"/>
        </w:rPr>
        <w:t>c</w:t>
      </w:r>
      <w:proofErr w:type="gramEnd"/>
      <w:r>
        <w:rPr>
          <w:sz w:val="24"/>
          <w:szCs w:val="24"/>
        </w:rPr>
        <w:t xml:space="preserve"> a n  h a n d l e  a  n u m b e r  o f r e q u e s t s  a n d  q u e r i e s</w:t>
      </w:r>
    </w:p>
    <w:p w:rsidR="00554B60" w:rsidRDefault="00C936CB">
      <w:pPr>
        <w:spacing w:before="1" w:line="274" w:lineRule="auto"/>
        <w:ind w:left="480" w:right="994"/>
        <w:rPr>
          <w:sz w:val="24"/>
          <w:szCs w:val="24"/>
        </w:rPr>
      </w:pPr>
      <w:r>
        <w:rPr>
          <w:sz w:val="24"/>
          <w:szCs w:val="24"/>
        </w:rPr>
        <w:t>r e l a t e d  t o  s p e c i f i c d o m a i n s .</w:t>
      </w:r>
    </w:p>
    <w:p w:rsidR="00554B60" w:rsidRDefault="00C936CB">
      <w:pPr>
        <w:spacing w:before="1"/>
        <w:ind w:left="733" w:right="874"/>
        <w:jc w:val="center"/>
        <w:rPr>
          <w:sz w:val="24"/>
          <w:szCs w:val="24"/>
        </w:rPr>
      </w:pPr>
      <w:r>
        <w:rPr>
          <w:sz w:val="24"/>
          <w:szCs w:val="24"/>
        </w:rPr>
        <w:t xml:space="preserve">T h e r </w:t>
      </w:r>
      <w:proofErr w:type="gramStart"/>
      <w:r>
        <w:rPr>
          <w:sz w:val="24"/>
          <w:szCs w:val="24"/>
        </w:rPr>
        <w:t>e  a</w:t>
      </w:r>
      <w:proofErr w:type="gramEnd"/>
      <w:r>
        <w:rPr>
          <w:sz w:val="24"/>
          <w:szCs w:val="24"/>
        </w:rPr>
        <w:t xml:space="preserve"> r e  v a r i o u s</w:t>
      </w:r>
    </w:p>
    <w:p w:rsidR="00554B60" w:rsidRDefault="00C936CB">
      <w:pPr>
        <w:spacing w:before="39" w:line="274" w:lineRule="auto"/>
        <w:ind w:left="480" w:right="-32"/>
        <w:rPr>
          <w:sz w:val="24"/>
          <w:szCs w:val="24"/>
        </w:rPr>
      </w:pPr>
      <w:proofErr w:type="gramStart"/>
      <w:r>
        <w:rPr>
          <w:sz w:val="24"/>
          <w:szCs w:val="24"/>
        </w:rPr>
        <w:t>s</w:t>
      </w:r>
      <w:proofErr w:type="gramEnd"/>
      <w:r>
        <w:rPr>
          <w:sz w:val="24"/>
          <w:szCs w:val="24"/>
        </w:rPr>
        <w:t xml:space="preserve"> c e n a r i o s  i n  w h i c h  a  u s e r w a n t s  t o  h a v e  a</w:t>
      </w:r>
    </w:p>
    <w:p w:rsidR="00554B60" w:rsidRDefault="00C936CB">
      <w:pPr>
        <w:spacing w:before="1" w:line="274" w:lineRule="auto"/>
        <w:ind w:left="480" w:right="318"/>
        <w:jc w:val="both"/>
        <w:rPr>
          <w:sz w:val="24"/>
          <w:szCs w:val="24"/>
        </w:rPr>
      </w:pPr>
      <w:r>
        <w:rPr>
          <w:sz w:val="24"/>
          <w:szCs w:val="24"/>
        </w:rPr>
        <w:t xml:space="preserve">c o n v e r s a t i o n  i n v o l v i n g m u l t i p l e  d o m a i n s .  T h i s c a </w:t>
      </w:r>
      <w:proofErr w:type="gramStart"/>
      <w:r>
        <w:rPr>
          <w:sz w:val="24"/>
          <w:szCs w:val="24"/>
        </w:rPr>
        <w:t>n  l</w:t>
      </w:r>
      <w:proofErr w:type="gramEnd"/>
      <w:r>
        <w:rPr>
          <w:sz w:val="24"/>
          <w:szCs w:val="24"/>
        </w:rPr>
        <w:t xml:space="preserve"> e a d  t o  t h e  u s e r</w:t>
      </w:r>
    </w:p>
    <w:p w:rsidR="00554B60" w:rsidRDefault="00C936CB">
      <w:pPr>
        <w:spacing w:before="1"/>
        <w:ind w:left="480" w:right="904"/>
        <w:jc w:val="both"/>
        <w:rPr>
          <w:sz w:val="24"/>
          <w:szCs w:val="24"/>
        </w:rPr>
      </w:pPr>
      <w:proofErr w:type="gramStart"/>
      <w:r>
        <w:rPr>
          <w:sz w:val="24"/>
          <w:szCs w:val="24"/>
        </w:rPr>
        <w:t>s</w:t>
      </w:r>
      <w:proofErr w:type="gramEnd"/>
      <w:r>
        <w:rPr>
          <w:sz w:val="24"/>
          <w:szCs w:val="24"/>
        </w:rPr>
        <w:t xml:space="preserve"> w i t c h i n g  b e t w e </w:t>
      </w:r>
      <w:proofErr w:type="spellStart"/>
      <w:r>
        <w:rPr>
          <w:sz w:val="24"/>
          <w:szCs w:val="24"/>
        </w:rPr>
        <w:t>e</w:t>
      </w:r>
      <w:proofErr w:type="spellEnd"/>
      <w:r>
        <w:rPr>
          <w:sz w:val="24"/>
          <w:szCs w:val="24"/>
        </w:rPr>
        <w:t xml:space="preserve"> n</w:t>
      </w:r>
    </w:p>
    <w:p w:rsidR="00554B60" w:rsidRDefault="00C936CB">
      <w:pPr>
        <w:spacing w:before="39" w:line="274" w:lineRule="auto"/>
        <w:ind w:left="480" w:right="376"/>
        <w:rPr>
          <w:sz w:val="24"/>
          <w:szCs w:val="24"/>
        </w:rPr>
      </w:pPr>
      <w:r>
        <w:rPr>
          <w:sz w:val="24"/>
          <w:szCs w:val="24"/>
        </w:rPr>
        <w:t xml:space="preserve">v a r i o u s  b o t s  t o  </w:t>
      </w:r>
      <w:r>
        <w:rPr>
          <w:sz w:val="24"/>
          <w:szCs w:val="24"/>
        </w:rPr>
        <w:t>a n s w e r t h e i r  q u e r i e s .</w:t>
      </w:r>
    </w:p>
    <w:p w:rsidR="00554B60" w:rsidRDefault="00C936CB">
      <w:pPr>
        <w:spacing w:before="1" w:line="274" w:lineRule="auto"/>
        <w:ind w:left="480" w:right="83" w:firstLine="291"/>
        <w:rPr>
          <w:sz w:val="24"/>
          <w:szCs w:val="24"/>
        </w:rPr>
      </w:pPr>
      <w:r>
        <w:rPr>
          <w:sz w:val="24"/>
          <w:szCs w:val="24"/>
        </w:rPr>
        <w:t xml:space="preserve">O u </w:t>
      </w:r>
      <w:proofErr w:type="gramStart"/>
      <w:r>
        <w:rPr>
          <w:sz w:val="24"/>
          <w:szCs w:val="24"/>
        </w:rPr>
        <w:t>r  p</w:t>
      </w:r>
      <w:proofErr w:type="gramEnd"/>
      <w:r>
        <w:rPr>
          <w:sz w:val="24"/>
          <w:szCs w:val="24"/>
        </w:rPr>
        <w:t xml:space="preserve"> r o j e c t  s o l v e s  t h i s i s </w:t>
      </w:r>
      <w:proofErr w:type="spellStart"/>
      <w:r>
        <w:rPr>
          <w:sz w:val="24"/>
          <w:szCs w:val="24"/>
        </w:rPr>
        <w:t>s</w:t>
      </w:r>
      <w:proofErr w:type="spellEnd"/>
      <w:r>
        <w:rPr>
          <w:sz w:val="24"/>
          <w:szCs w:val="24"/>
        </w:rPr>
        <w:t xml:space="preserve"> u e  b y  p r o v i d i n g  a</w:t>
      </w:r>
    </w:p>
    <w:p w:rsidR="00554B60" w:rsidRDefault="00C936CB">
      <w:pPr>
        <w:spacing w:before="1"/>
        <w:ind w:left="480" w:right="416"/>
        <w:jc w:val="both"/>
        <w:rPr>
          <w:sz w:val="24"/>
          <w:szCs w:val="24"/>
        </w:rPr>
      </w:pPr>
      <w:proofErr w:type="gramStart"/>
      <w:r>
        <w:rPr>
          <w:sz w:val="24"/>
          <w:szCs w:val="24"/>
        </w:rPr>
        <w:t>s</w:t>
      </w:r>
      <w:proofErr w:type="gramEnd"/>
      <w:r>
        <w:rPr>
          <w:sz w:val="24"/>
          <w:szCs w:val="24"/>
        </w:rPr>
        <w:t xml:space="preserve"> i n g l e  i n t e r f a c e  w h i c h</w:t>
      </w:r>
    </w:p>
    <w:p w:rsidR="00554B60" w:rsidRDefault="00C936CB">
      <w:pPr>
        <w:spacing w:before="39" w:line="274" w:lineRule="auto"/>
        <w:ind w:left="480" w:right="55" w:firstLine="97"/>
        <w:rPr>
          <w:sz w:val="24"/>
          <w:szCs w:val="24"/>
        </w:rPr>
      </w:pPr>
      <w:proofErr w:type="gramStart"/>
      <w:r>
        <w:rPr>
          <w:sz w:val="24"/>
          <w:szCs w:val="24"/>
        </w:rPr>
        <w:t>r</w:t>
      </w:r>
      <w:proofErr w:type="gramEnd"/>
      <w:r>
        <w:rPr>
          <w:sz w:val="24"/>
          <w:szCs w:val="24"/>
        </w:rPr>
        <w:t xml:space="preserve"> e d i r e c t s  t h e  u s e r  q u e r y t o  t h a t  d o m a i n  s p e c i f i c</w:t>
      </w:r>
    </w:p>
    <w:p w:rsidR="00554B60" w:rsidRDefault="00C936CB">
      <w:pPr>
        <w:spacing w:before="1" w:line="274" w:lineRule="auto"/>
        <w:ind w:left="480" w:right="417"/>
        <w:rPr>
          <w:sz w:val="24"/>
          <w:szCs w:val="24"/>
        </w:rPr>
      </w:pPr>
      <w:r>
        <w:rPr>
          <w:sz w:val="24"/>
          <w:szCs w:val="24"/>
        </w:rPr>
        <w:t xml:space="preserve">b o t  </w:t>
      </w:r>
      <w:r>
        <w:rPr>
          <w:sz w:val="24"/>
          <w:szCs w:val="24"/>
        </w:rPr>
        <w:t>a n d  t h e n  p r o v i d e s t h e  r e q u i r e d  a n s w e r s .</w:t>
      </w:r>
    </w:p>
    <w:p w:rsidR="00554B60" w:rsidRDefault="00C936CB">
      <w:pPr>
        <w:spacing w:before="1" w:line="274" w:lineRule="auto"/>
        <w:ind w:left="459" w:right="510" w:firstLine="127"/>
        <w:jc w:val="center"/>
        <w:rPr>
          <w:sz w:val="24"/>
          <w:szCs w:val="24"/>
        </w:rPr>
      </w:pPr>
      <w:r>
        <w:rPr>
          <w:sz w:val="24"/>
          <w:szCs w:val="24"/>
        </w:rPr>
        <w:t xml:space="preserve">I m p l e m e n t i n </w:t>
      </w:r>
      <w:proofErr w:type="gramStart"/>
      <w:r>
        <w:rPr>
          <w:sz w:val="24"/>
          <w:szCs w:val="24"/>
        </w:rPr>
        <w:t>g  I</w:t>
      </w:r>
      <w:proofErr w:type="gramEnd"/>
      <w:r>
        <w:rPr>
          <w:sz w:val="24"/>
          <w:szCs w:val="24"/>
        </w:rPr>
        <w:t xml:space="preserve"> B M W a t s o n  i n  o u r  p r o j e c t</w:t>
      </w:r>
    </w:p>
    <w:p w:rsidR="00554B60" w:rsidRDefault="00C936CB">
      <w:pPr>
        <w:spacing w:before="1" w:line="274" w:lineRule="auto"/>
        <w:ind w:left="480" w:right="142"/>
        <w:rPr>
          <w:sz w:val="24"/>
          <w:szCs w:val="24"/>
        </w:rPr>
      </w:pPr>
      <w:proofErr w:type="gramStart"/>
      <w:r>
        <w:rPr>
          <w:sz w:val="24"/>
          <w:szCs w:val="24"/>
        </w:rPr>
        <w:t>w</w:t>
      </w:r>
      <w:proofErr w:type="gramEnd"/>
      <w:r>
        <w:rPr>
          <w:sz w:val="24"/>
          <w:szCs w:val="24"/>
        </w:rPr>
        <w:t xml:space="preserve"> h i c h  a c t s  a s  t h e  A g e n t b o t  p r o v i d i n g  t h e  u s e r</w:t>
      </w:r>
    </w:p>
    <w:p w:rsidR="00554B60" w:rsidRDefault="00C936CB">
      <w:pPr>
        <w:spacing w:before="1" w:line="274" w:lineRule="auto"/>
        <w:ind w:left="480" w:right="-18"/>
        <w:rPr>
          <w:sz w:val="24"/>
          <w:szCs w:val="24"/>
        </w:rPr>
      </w:pPr>
      <w:proofErr w:type="gramStart"/>
      <w:r>
        <w:rPr>
          <w:sz w:val="24"/>
          <w:szCs w:val="24"/>
        </w:rPr>
        <w:t>i</w:t>
      </w:r>
      <w:proofErr w:type="gramEnd"/>
      <w:r>
        <w:rPr>
          <w:sz w:val="24"/>
          <w:szCs w:val="24"/>
        </w:rPr>
        <w:t xml:space="preserve"> n t e r f a c e  a n d  r e d i r e c t i n g q u e r i e s  t o  t h e</w:t>
      </w:r>
    </w:p>
    <w:p w:rsidR="00554B60" w:rsidRDefault="00C936CB">
      <w:pPr>
        <w:spacing w:before="1" w:line="274" w:lineRule="auto"/>
        <w:ind w:left="480" w:right="195"/>
        <w:rPr>
          <w:sz w:val="24"/>
          <w:szCs w:val="24"/>
        </w:rPr>
      </w:pPr>
      <w:proofErr w:type="gramStart"/>
      <w:r>
        <w:rPr>
          <w:sz w:val="24"/>
          <w:szCs w:val="24"/>
        </w:rPr>
        <w:t>r</w:t>
      </w:r>
      <w:proofErr w:type="gramEnd"/>
      <w:r>
        <w:rPr>
          <w:sz w:val="24"/>
          <w:szCs w:val="24"/>
        </w:rPr>
        <w:t xml:space="preserve"> e d i r e c t i n g  t h e m  t o  t h e d o m a i n  s p e c i f i c  </w:t>
      </w:r>
      <w:proofErr w:type="spellStart"/>
      <w:r>
        <w:rPr>
          <w:sz w:val="24"/>
          <w:szCs w:val="24"/>
        </w:rPr>
        <w:t>c</w:t>
      </w:r>
      <w:proofErr w:type="spellEnd"/>
      <w:r>
        <w:rPr>
          <w:sz w:val="24"/>
          <w:szCs w:val="24"/>
        </w:rPr>
        <w:t xml:space="preserve"> h a t</w:t>
      </w:r>
    </w:p>
    <w:p w:rsidR="00554B60" w:rsidRDefault="00C936CB">
      <w:pPr>
        <w:spacing w:before="1"/>
        <w:ind w:left="480" w:right="2971"/>
        <w:jc w:val="both"/>
        <w:rPr>
          <w:sz w:val="24"/>
          <w:szCs w:val="24"/>
        </w:rPr>
      </w:pPr>
      <w:proofErr w:type="gramStart"/>
      <w:r>
        <w:rPr>
          <w:sz w:val="24"/>
          <w:szCs w:val="24"/>
        </w:rPr>
        <w:t>b</w:t>
      </w:r>
      <w:proofErr w:type="gramEnd"/>
      <w:r>
        <w:rPr>
          <w:sz w:val="24"/>
          <w:szCs w:val="24"/>
        </w:rPr>
        <w:t xml:space="preserve"> o t s .</w:t>
      </w:r>
    </w:p>
    <w:p w:rsidR="00554B60" w:rsidRDefault="00C936CB">
      <w:pPr>
        <w:spacing w:before="6" w:line="140" w:lineRule="exact"/>
        <w:rPr>
          <w:sz w:val="15"/>
          <w:szCs w:val="15"/>
        </w:rPr>
      </w:pPr>
      <w:r>
        <w:br w:type="column"/>
      </w: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C936CB">
      <w:pPr>
        <w:rPr>
          <w:sz w:val="31"/>
          <w:szCs w:val="31"/>
        </w:rPr>
      </w:pPr>
      <w:r>
        <w:rPr>
          <w:color w:val="FFFFFF"/>
          <w:w w:val="99"/>
          <w:sz w:val="31"/>
          <w:szCs w:val="31"/>
        </w:rPr>
        <w:t>C</w:t>
      </w:r>
      <w:r>
        <w:rPr>
          <w:color w:val="FFFFFF"/>
          <w:sz w:val="31"/>
          <w:szCs w:val="31"/>
        </w:rPr>
        <w:t xml:space="preserve"> </w:t>
      </w:r>
      <w:r>
        <w:rPr>
          <w:color w:val="FFFFFF"/>
          <w:w w:val="99"/>
          <w:sz w:val="31"/>
          <w:szCs w:val="31"/>
        </w:rPr>
        <w:t>R</w:t>
      </w:r>
      <w:r>
        <w:rPr>
          <w:color w:val="FFFFFF"/>
          <w:sz w:val="31"/>
          <w:szCs w:val="31"/>
        </w:rPr>
        <w:t xml:space="preserve"> </w:t>
      </w:r>
      <w:r>
        <w:rPr>
          <w:color w:val="FFFFFF"/>
          <w:w w:val="99"/>
          <w:sz w:val="31"/>
          <w:szCs w:val="31"/>
        </w:rPr>
        <w:t>E</w:t>
      </w:r>
      <w:r>
        <w:rPr>
          <w:color w:val="FFFFFF"/>
          <w:sz w:val="31"/>
          <w:szCs w:val="31"/>
        </w:rPr>
        <w:t xml:space="preserve"> </w:t>
      </w:r>
      <w:r>
        <w:rPr>
          <w:color w:val="FFFFFF"/>
          <w:w w:val="99"/>
          <w:sz w:val="31"/>
          <w:szCs w:val="31"/>
        </w:rPr>
        <w:t>A</w:t>
      </w:r>
      <w:r>
        <w:rPr>
          <w:color w:val="FFFFFF"/>
          <w:sz w:val="31"/>
          <w:szCs w:val="31"/>
        </w:rPr>
        <w:t xml:space="preserve"> </w:t>
      </w:r>
      <w:r>
        <w:rPr>
          <w:color w:val="FFFFFF"/>
          <w:w w:val="99"/>
          <w:sz w:val="31"/>
          <w:szCs w:val="31"/>
        </w:rPr>
        <w:t>T</w:t>
      </w:r>
      <w:r>
        <w:rPr>
          <w:color w:val="FFFFFF"/>
          <w:sz w:val="31"/>
          <w:szCs w:val="31"/>
        </w:rPr>
        <w:t xml:space="preserve"> </w:t>
      </w:r>
      <w:r>
        <w:rPr>
          <w:color w:val="FFFFFF"/>
          <w:w w:val="99"/>
          <w:sz w:val="31"/>
          <w:szCs w:val="31"/>
        </w:rPr>
        <w:t>I</w:t>
      </w:r>
      <w:r>
        <w:rPr>
          <w:color w:val="FFFFFF"/>
          <w:sz w:val="31"/>
          <w:szCs w:val="31"/>
        </w:rPr>
        <w:t xml:space="preserve"> </w:t>
      </w:r>
      <w:r>
        <w:rPr>
          <w:color w:val="FFFFFF"/>
          <w:w w:val="99"/>
          <w:sz w:val="31"/>
          <w:szCs w:val="31"/>
        </w:rPr>
        <w:t>O</w:t>
      </w:r>
      <w:r>
        <w:rPr>
          <w:color w:val="FFFFFF"/>
          <w:sz w:val="31"/>
          <w:szCs w:val="31"/>
        </w:rPr>
        <w:t xml:space="preserve"> </w:t>
      </w:r>
      <w:proofErr w:type="gramStart"/>
      <w:r>
        <w:rPr>
          <w:color w:val="FFFFFF"/>
          <w:w w:val="99"/>
          <w:sz w:val="31"/>
          <w:szCs w:val="31"/>
        </w:rPr>
        <w:t>N</w:t>
      </w:r>
      <w:r>
        <w:rPr>
          <w:color w:val="FFFFFF"/>
          <w:sz w:val="31"/>
          <w:szCs w:val="31"/>
        </w:rPr>
        <w:t xml:space="preserve">  </w:t>
      </w:r>
      <w:r>
        <w:rPr>
          <w:color w:val="FFFFFF"/>
          <w:w w:val="99"/>
          <w:sz w:val="31"/>
          <w:szCs w:val="31"/>
        </w:rPr>
        <w:t>O</w:t>
      </w:r>
      <w:proofErr w:type="gramEnd"/>
      <w:r>
        <w:rPr>
          <w:color w:val="FFFFFF"/>
          <w:sz w:val="31"/>
          <w:szCs w:val="31"/>
        </w:rPr>
        <w:t xml:space="preserve"> </w:t>
      </w:r>
      <w:r>
        <w:rPr>
          <w:color w:val="FFFFFF"/>
          <w:w w:val="99"/>
          <w:sz w:val="31"/>
          <w:szCs w:val="31"/>
        </w:rPr>
        <w:t>F</w:t>
      </w:r>
    </w:p>
    <w:p w:rsidR="00554B60" w:rsidRDefault="00C936CB">
      <w:pPr>
        <w:spacing w:before="64" w:line="282" w:lineRule="auto"/>
        <w:ind w:right="64"/>
        <w:rPr>
          <w:sz w:val="31"/>
          <w:szCs w:val="31"/>
        </w:rPr>
      </w:pPr>
      <w:r>
        <w:rPr>
          <w:color w:val="FFFFFF"/>
          <w:w w:val="99"/>
          <w:sz w:val="31"/>
          <w:szCs w:val="31"/>
        </w:rPr>
        <w:t>D</w:t>
      </w:r>
      <w:r>
        <w:rPr>
          <w:color w:val="FFFFFF"/>
          <w:sz w:val="31"/>
          <w:szCs w:val="31"/>
        </w:rPr>
        <w:t xml:space="preserve"> </w:t>
      </w:r>
      <w:r>
        <w:rPr>
          <w:color w:val="FFFFFF"/>
          <w:w w:val="99"/>
          <w:sz w:val="31"/>
          <w:szCs w:val="31"/>
        </w:rPr>
        <w:t>O</w:t>
      </w:r>
      <w:r>
        <w:rPr>
          <w:color w:val="FFFFFF"/>
          <w:sz w:val="31"/>
          <w:szCs w:val="31"/>
        </w:rPr>
        <w:t xml:space="preserve"> </w:t>
      </w:r>
      <w:r>
        <w:rPr>
          <w:color w:val="FFFFFF"/>
          <w:w w:val="99"/>
          <w:sz w:val="31"/>
          <w:szCs w:val="31"/>
        </w:rPr>
        <w:t>M</w:t>
      </w:r>
      <w:r>
        <w:rPr>
          <w:color w:val="FFFFFF"/>
          <w:sz w:val="31"/>
          <w:szCs w:val="31"/>
        </w:rPr>
        <w:t xml:space="preserve"> </w:t>
      </w:r>
      <w:r>
        <w:rPr>
          <w:color w:val="FFFFFF"/>
          <w:w w:val="99"/>
          <w:sz w:val="31"/>
          <w:szCs w:val="31"/>
        </w:rPr>
        <w:t>A</w:t>
      </w:r>
      <w:r>
        <w:rPr>
          <w:color w:val="FFFFFF"/>
          <w:sz w:val="31"/>
          <w:szCs w:val="31"/>
        </w:rPr>
        <w:t xml:space="preserve"> </w:t>
      </w:r>
      <w:r>
        <w:rPr>
          <w:color w:val="FFFFFF"/>
          <w:w w:val="99"/>
          <w:sz w:val="31"/>
          <w:szCs w:val="31"/>
        </w:rPr>
        <w:t>I</w:t>
      </w:r>
      <w:r>
        <w:rPr>
          <w:color w:val="FFFFFF"/>
          <w:sz w:val="31"/>
          <w:szCs w:val="31"/>
        </w:rPr>
        <w:t xml:space="preserve"> </w:t>
      </w:r>
      <w:proofErr w:type="gramStart"/>
      <w:r>
        <w:rPr>
          <w:color w:val="FFFFFF"/>
          <w:w w:val="99"/>
          <w:sz w:val="31"/>
          <w:szCs w:val="31"/>
        </w:rPr>
        <w:t>N</w:t>
      </w:r>
      <w:r>
        <w:rPr>
          <w:color w:val="FFFFFF"/>
          <w:sz w:val="31"/>
          <w:szCs w:val="31"/>
        </w:rPr>
        <w:t xml:space="preserve">  </w:t>
      </w:r>
      <w:r>
        <w:rPr>
          <w:color w:val="FFFFFF"/>
          <w:w w:val="99"/>
          <w:sz w:val="31"/>
          <w:szCs w:val="31"/>
        </w:rPr>
        <w:t>S</w:t>
      </w:r>
      <w:proofErr w:type="gramEnd"/>
      <w:r>
        <w:rPr>
          <w:color w:val="FFFFFF"/>
          <w:sz w:val="31"/>
          <w:szCs w:val="31"/>
        </w:rPr>
        <w:t xml:space="preserve"> </w:t>
      </w:r>
      <w:r>
        <w:rPr>
          <w:color w:val="FFFFFF"/>
          <w:w w:val="99"/>
          <w:sz w:val="31"/>
          <w:szCs w:val="31"/>
        </w:rPr>
        <w:t>P</w:t>
      </w:r>
      <w:r>
        <w:rPr>
          <w:color w:val="FFFFFF"/>
          <w:sz w:val="31"/>
          <w:szCs w:val="31"/>
        </w:rPr>
        <w:t xml:space="preserve"> </w:t>
      </w:r>
      <w:r>
        <w:rPr>
          <w:color w:val="FFFFFF"/>
          <w:w w:val="99"/>
          <w:sz w:val="31"/>
          <w:szCs w:val="31"/>
        </w:rPr>
        <w:t>E</w:t>
      </w:r>
      <w:r>
        <w:rPr>
          <w:color w:val="FFFFFF"/>
          <w:sz w:val="31"/>
          <w:szCs w:val="31"/>
        </w:rPr>
        <w:t xml:space="preserve"> </w:t>
      </w:r>
      <w:r>
        <w:rPr>
          <w:color w:val="FFFFFF"/>
          <w:w w:val="99"/>
          <w:sz w:val="31"/>
          <w:szCs w:val="31"/>
        </w:rPr>
        <w:t>C</w:t>
      </w:r>
      <w:r>
        <w:rPr>
          <w:color w:val="FFFFFF"/>
          <w:sz w:val="31"/>
          <w:szCs w:val="31"/>
        </w:rPr>
        <w:t xml:space="preserve"> </w:t>
      </w:r>
      <w:r>
        <w:rPr>
          <w:color w:val="FFFFFF"/>
          <w:w w:val="99"/>
          <w:sz w:val="31"/>
          <w:szCs w:val="31"/>
        </w:rPr>
        <w:t>I</w:t>
      </w:r>
      <w:r>
        <w:rPr>
          <w:color w:val="FFFFFF"/>
          <w:sz w:val="31"/>
          <w:szCs w:val="31"/>
        </w:rPr>
        <w:t xml:space="preserve"> </w:t>
      </w:r>
      <w:r>
        <w:rPr>
          <w:color w:val="FFFFFF"/>
          <w:w w:val="99"/>
          <w:sz w:val="31"/>
          <w:szCs w:val="31"/>
        </w:rPr>
        <w:t>F</w:t>
      </w:r>
      <w:r>
        <w:rPr>
          <w:color w:val="FFFFFF"/>
          <w:sz w:val="31"/>
          <w:szCs w:val="31"/>
        </w:rPr>
        <w:t xml:space="preserve"> </w:t>
      </w:r>
      <w:r>
        <w:rPr>
          <w:color w:val="FFFFFF"/>
          <w:w w:val="99"/>
          <w:sz w:val="31"/>
          <w:szCs w:val="31"/>
        </w:rPr>
        <w:t>I</w:t>
      </w:r>
      <w:r>
        <w:rPr>
          <w:color w:val="FFFFFF"/>
          <w:sz w:val="31"/>
          <w:szCs w:val="31"/>
        </w:rPr>
        <w:t xml:space="preserve"> </w:t>
      </w:r>
      <w:r>
        <w:rPr>
          <w:color w:val="FFFFFF"/>
          <w:w w:val="99"/>
          <w:sz w:val="31"/>
          <w:szCs w:val="31"/>
        </w:rPr>
        <w:t>C B</w:t>
      </w:r>
      <w:r>
        <w:rPr>
          <w:color w:val="FFFFFF"/>
          <w:sz w:val="31"/>
          <w:szCs w:val="31"/>
        </w:rPr>
        <w:t xml:space="preserve"> </w:t>
      </w:r>
      <w:r>
        <w:rPr>
          <w:color w:val="FFFFFF"/>
          <w:w w:val="99"/>
          <w:sz w:val="31"/>
          <w:szCs w:val="31"/>
        </w:rPr>
        <w:t>O</w:t>
      </w:r>
      <w:r>
        <w:rPr>
          <w:color w:val="FFFFFF"/>
          <w:sz w:val="31"/>
          <w:szCs w:val="31"/>
        </w:rPr>
        <w:t xml:space="preserve"> </w:t>
      </w:r>
      <w:r>
        <w:rPr>
          <w:color w:val="FFFFFF"/>
          <w:w w:val="99"/>
          <w:sz w:val="31"/>
          <w:szCs w:val="31"/>
        </w:rPr>
        <w:t>T</w:t>
      </w:r>
      <w:r>
        <w:rPr>
          <w:color w:val="FFFFFF"/>
          <w:sz w:val="31"/>
          <w:szCs w:val="31"/>
        </w:rPr>
        <w:t xml:space="preserve"> </w:t>
      </w:r>
      <w:r>
        <w:rPr>
          <w:color w:val="FFFFFF"/>
          <w:w w:val="99"/>
          <w:sz w:val="31"/>
          <w:szCs w:val="31"/>
        </w:rPr>
        <w:t>S</w:t>
      </w:r>
      <w:r>
        <w:rPr>
          <w:color w:val="FFFFFF"/>
          <w:sz w:val="31"/>
          <w:szCs w:val="31"/>
        </w:rPr>
        <w:t xml:space="preserve">  </w:t>
      </w:r>
      <w:r>
        <w:rPr>
          <w:color w:val="FFFFFF"/>
          <w:w w:val="99"/>
          <w:sz w:val="31"/>
          <w:szCs w:val="31"/>
        </w:rPr>
        <w:t>U</w:t>
      </w:r>
      <w:r>
        <w:rPr>
          <w:color w:val="FFFFFF"/>
          <w:sz w:val="31"/>
          <w:szCs w:val="31"/>
        </w:rPr>
        <w:t xml:space="preserve"> </w:t>
      </w:r>
      <w:r>
        <w:rPr>
          <w:color w:val="FFFFFF"/>
          <w:w w:val="99"/>
          <w:sz w:val="31"/>
          <w:szCs w:val="31"/>
        </w:rPr>
        <w:t>S</w:t>
      </w:r>
      <w:r>
        <w:rPr>
          <w:color w:val="FFFFFF"/>
          <w:sz w:val="31"/>
          <w:szCs w:val="31"/>
        </w:rPr>
        <w:t xml:space="preserve"> </w:t>
      </w:r>
      <w:r>
        <w:rPr>
          <w:color w:val="FFFFFF"/>
          <w:w w:val="99"/>
          <w:sz w:val="31"/>
          <w:szCs w:val="31"/>
        </w:rPr>
        <w:t>I</w:t>
      </w:r>
      <w:r>
        <w:rPr>
          <w:color w:val="FFFFFF"/>
          <w:sz w:val="31"/>
          <w:szCs w:val="31"/>
        </w:rPr>
        <w:t xml:space="preserve"> </w:t>
      </w:r>
      <w:r>
        <w:rPr>
          <w:color w:val="FFFFFF"/>
          <w:w w:val="99"/>
          <w:sz w:val="31"/>
          <w:szCs w:val="31"/>
        </w:rPr>
        <w:t>N</w:t>
      </w:r>
      <w:r>
        <w:rPr>
          <w:color w:val="FFFFFF"/>
          <w:sz w:val="31"/>
          <w:szCs w:val="31"/>
        </w:rPr>
        <w:t xml:space="preserve"> </w:t>
      </w:r>
      <w:r>
        <w:rPr>
          <w:color w:val="FFFFFF"/>
          <w:w w:val="99"/>
          <w:sz w:val="31"/>
          <w:szCs w:val="31"/>
        </w:rPr>
        <w:t>G</w:t>
      </w:r>
      <w:r>
        <w:rPr>
          <w:color w:val="FFFFFF"/>
          <w:sz w:val="31"/>
          <w:szCs w:val="31"/>
        </w:rPr>
        <w:t xml:space="preserve">  </w:t>
      </w:r>
      <w:r>
        <w:rPr>
          <w:color w:val="FFFFFF"/>
          <w:w w:val="99"/>
          <w:sz w:val="31"/>
          <w:szCs w:val="31"/>
        </w:rPr>
        <w:t>A</w:t>
      </w:r>
      <w:r>
        <w:rPr>
          <w:color w:val="FFFFFF"/>
          <w:sz w:val="31"/>
          <w:szCs w:val="31"/>
        </w:rPr>
        <w:t xml:space="preserve"> </w:t>
      </w:r>
      <w:r>
        <w:rPr>
          <w:color w:val="FFFFFF"/>
          <w:w w:val="99"/>
          <w:sz w:val="31"/>
          <w:szCs w:val="31"/>
        </w:rPr>
        <w:t>N</w:t>
      </w:r>
    </w:p>
    <w:p w:rsidR="00554B60" w:rsidRDefault="00C936CB">
      <w:pPr>
        <w:spacing w:before="2"/>
        <w:rPr>
          <w:sz w:val="31"/>
          <w:szCs w:val="31"/>
        </w:rPr>
        <w:sectPr w:rsidR="00554B60">
          <w:type w:val="continuous"/>
          <w:pgSz w:w="11920" w:h="16860"/>
          <w:pgMar w:top="1100" w:right="1220" w:bottom="280" w:left="920" w:header="720" w:footer="720" w:gutter="0"/>
          <w:cols w:num="2" w:space="720" w:equalWidth="0">
            <w:col w:w="4174" w:space="2071"/>
            <w:col w:w="3535"/>
          </w:cols>
        </w:sectPr>
      </w:pPr>
      <w:r>
        <w:rPr>
          <w:color w:val="FFFFFF"/>
          <w:w w:val="99"/>
          <w:sz w:val="31"/>
          <w:szCs w:val="31"/>
        </w:rPr>
        <w:t>A</w:t>
      </w:r>
      <w:r>
        <w:rPr>
          <w:color w:val="FFFFFF"/>
          <w:sz w:val="31"/>
          <w:szCs w:val="31"/>
        </w:rPr>
        <w:t xml:space="preserve"> </w:t>
      </w:r>
      <w:r>
        <w:rPr>
          <w:color w:val="FFFFFF"/>
          <w:w w:val="99"/>
          <w:sz w:val="31"/>
          <w:szCs w:val="31"/>
        </w:rPr>
        <w:t>G</w:t>
      </w:r>
      <w:r>
        <w:rPr>
          <w:color w:val="FFFFFF"/>
          <w:sz w:val="31"/>
          <w:szCs w:val="31"/>
        </w:rPr>
        <w:t xml:space="preserve"> </w:t>
      </w:r>
      <w:r>
        <w:rPr>
          <w:color w:val="FFFFFF"/>
          <w:w w:val="99"/>
          <w:sz w:val="31"/>
          <w:szCs w:val="31"/>
        </w:rPr>
        <w:t>E</w:t>
      </w:r>
      <w:r>
        <w:rPr>
          <w:color w:val="FFFFFF"/>
          <w:sz w:val="31"/>
          <w:szCs w:val="31"/>
        </w:rPr>
        <w:t xml:space="preserve"> </w:t>
      </w:r>
      <w:r>
        <w:rPr>
          <w:color w:val="FFFFFF"/>
          <w:w w:val="99"/>
          <w:sz w:val="31"/>
          <w:szCs w:val="31"/>
        </w:rPr>
        <w:t>N</w:t>
      </w:r>
      <w:r>
        <w:rPr>
          <w:color w:val="FFFFFF"/>
          <w:sz w:val="31"/>
          <w:szCs w:val="31"/>
        </w:rPr>
        <w:t xml:space="preserve"> </w:t>
      </w:r>
      <w:proofErr w:type="gramStart"/>
      <w:r>
        <w:rPr>
          <w:color w:val="FFFFFF"/>
          <w:w w:val="99"/>
          <w:sz w:val="31"/>
          <w:szCs w:val="31"/>
        </w:rPr>
        <w:t>T</w:t>
      </w:r>
      <w:r>
        <w:rPr>
          <w:color w:val="FFFFFF"/>
          <w:sz w:val="31"/>
          <w:szCs w:val="31"/>
        </w:rPr>
        <w:t xml:space="preserve">  </w:t>
      </w:r>
      <w:r>
        <w:rPr>
          <w:color w:val="FFFFFF"/>
          <w:w w:val="99"/>
          <w:sz w:val="31"/>
          <w:szCs w:val="31"/>
        </w:rPr>
        <w:t>B</w:t>
      </w:r>
      <w:proofErr w:type="gramEnd"/>
      <w:r>
        <w:rPr>
          <w:color w:val="FFFFFF"/>
          <w:sz w:val="31"/>
          <w:szCs w:val="31"/>
        </w:rPr>
        <w:t xml:space="preserve"> </w:t>
      </w:r>
      <w:r>
        <w:rPr>
          <w:color w:val="FFFFFF"/>
          <w:w w:val="99"/>
          <w:sz w:val="31"/>
          <w:szCs w:val="31"/>
        </w:rPr>
        <w:t>O</w:t>
      </w:r>
      <w:r>
        <w:rPr>
          <w:color w:val="FFFFFF"/>
          <w:sz w:val="31"/>
          <w:szCs w:val="31"/>
        </w:rPr>
        <w:t xml:space="preserve"> </w:t>
      </w:r>
      <w:r>
        <w:rPr>
          <w:color w:val="FFFFFF"/>
          <w:w w:val="99"/>
          <w:sz w:val="31"/>
          <w:szCs w:val="31"/>
        </w:rPr>
        <w:t>T</w:t>
      </w:r>
    </w:p>
    <w:p w:rsidR="00554B60" w:rsidRDefault="00554B60">
      <w:pPr>
        <w:spacing w:before="8" w:line="120" w:lineRule="exact"/>
        <w:rPr>
          <w:sz w:val="12"/>
          <w:szCs w:val="12"/>
        </w:rPr>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Pr="008F26A7" w:rsidRDefault="008F26A7" w:rsidP="008F26A7">
      <w:pPr>
        <w:spacing w:before="97"/>
        <w:ind w:left="133"/>
        <w:rPr>
          <w:rFonts w:asciiTheme="minorHAnsi" w:hAnsiTheme="minorHAnsi" w:cstheme="minorHAnsi"/>
          <w:color w:val="212121"/>
          <w:position w:val="-10"/>
          <w:sz w:val="48"/>
          <w:szCs w:val="48"/>
        </w:rPr>
      </w:pPr>
      <w:r>
        <w:rPr>
          <w:rFonts w:asciiTheme="minorHAnsi" w:hAnsiTheme="minorHAnsi" w:cstheme="minorHAnsi"/>
          <w:color w:val="212121"/>
          <w:position w:val="-10"/>
          <w:sz w:val="48"/>
          <w:szCs w:val="48"/>
        </w:rPr>
        <w:t>Application Development A</w:t>
      </w:r>
      <w:r w:rsidR="00C936CB" w:rsidRPr="008F26A7">
        <w:rPr>
          <w:rFonts w:asciiTheme="minorHAnsi" w:hAnsiTheme="minorHAnsi" w:cstheme="minorHAnsi"/>
          <w:color w:val="212121"/>
          <w:position w:val="-10"/>
          <w:sz w:val="48"/>
          <w:szCs w:val="48"/>
        </w:rPr>
        <w:t>rchitecture</w:t>
      </w:r>
    </w:p>
    <w:p w:rsidR="008F26A7" w:rsidRPr="008F26A7" w:rsidRDefault="008F26A7">
      <w:pPr>
        <w:spacing w:before="97" w:line="520" w:lineRule="exact"/>
        <w:ind w:left="133"/>
        <w:rPr>
          <w:rFonts w:asciiTheme="minorHAnsi" w:hAnsiTheme="minorHAnsi" w:cstheme="minorHAnsi"/>
          <w:sz w:val="56"/>
          <w:szCs w:val="56"/>
        </w:rPr>
      </w:pPr>
    </w:p>
    <w:p w:rsidR="00554B60" w:rsidRDefault="00554B60">
      <w:pPr>
        <w:spacing w:line="200" w:lineRule="exact"/>
      </w:pPr>
    </w:p>
    <w:p w:rsidR="00554B60" w:rsidRDefault="00554B60">
      <w:pPr>
        <w:spacing w:before="17" w:line="280" w:lineRule="exact"/>
        <w:rPr>
          <w:sz w:val="28"/>
          <w:szCs w:val="28"/>
        </w:rPr>
        <w:sectPr w:rsidR="00554B60">
          <w:headerReference w:type="default" r:id="rId19"/>
          <w:footerReference w:type="default" r:id="rId20"/>
          <w:pgSz w:w="11920" w:h="16860"/>
          <w:pgMar w:top="1240" w:right="1180" w:bottom="280" w:left="1180" w:header="656" w:footer="889" w:gutter="0"/>
          <w:cols w:space="720"/>
        </w:sectPr>
      </w:pPr>
    </w:p>
    <w:p w:rsidR="00554B60" w:rsidRDefault="00C936CB">
      <w:pPr>
        <w:spacing w:before="81"/>
        <w:ind w:left="148"/>
        <w:rPr>
          <w:sz w:val="32"/>
          <w:szCs w:val="32"/>
        </w:rPr>
      </w:pPr>
      <w:r>
        <w:rPr>
          <w:color w:val="37B5FF"/>
          <w:sz w:val="32"/>
          <w:szCs w:val="32"/>
        </w:rPr>
        <w:lastRenderedPageBreak/>
        <w:t>Node.js:</w:t>
      </w:r>
    </w:p>
    <w:p w:rsidR="00554B60" w:rsidRDefault="00C936CB">
      <w:pPr>
        <w:spacing w:before="90"/>
        <w:ind w:left="133"/>
        <w:rPr>
          <w:sz w:val="24"/>
          <w:szCs w:val="24"/>
        </w:rPr>
      </w:pPr>
      <w:proofErr w:type="spellStart"/>
      <w:r>
        <w:rPr>
          <w:sz w:val="24"/>
          <w:szCs w:val="24"/>
        </w:rPr>
        <w:t>Node</w:t>
      </w:r>
      <w:proofErr w:type="gramStart"/>
      <w:r>
        <w:rPr>
          <w:sz w:val="24"/>
          <w:szCs w:val="24"/>
        </w:rPr>
        <w:t>,js</w:t>
      </w:r>
      <w:proofErr w:type="spellEnd"/>
      <w:proofErr w:type="gramEnd"/>
      <w:r>
        <w:rPr>
          <w:sz w:val="24"/>
          <w:szCs w:val="24"/>
        </w:rPr>
        <w:t xml:space="preserve"> is an open source and</w:t>
      </w:r>
    </w:p>
    <w:p w:rsidR="00554B60" w:rsidRDefault="00C936CB">
      <w:pPr>
        <w:spacing w:before="54" w:line="287" w:lineRule="auto"/>
        <w:ind w:left="133" w:right="-41"/>
        <w:rPr>
          <w:sz w:val="24"/>
          <w:szCs w:val="24"/>
        </w:rPr>
      </w:pPr>
      <w:proofErr w:type="gramStart"/>
      <w:r>
        <w:rPr>
          <w:sz w:val="24"/>
          <w:szCs w:val="24"/>
        </w:rPr>
        <w:t>cross-</w:t>
      </w:r>
      <w:r>
        <w:rPr>
          <w:sz w:val="24"/>
          <w:szCs w:val="24"/>
        </w:rPr>
        <w:t>platform</w:t>
      </w:r>
      <w:proofErr w:type="gramEnd"/>
      <w:r>
        <w:rPr>
          <w:sz w:val="24"/>
          <w:szCs w:val="24"/>
        </w:rPr>
        <w:t xml:space="preserve"> server environment. It allows us to run JavaScript on the server. Node.js also provides a rich library of various JavaScript modules which simplifies the development of web applications using Node.js to a great extent.</w:t>
      </w:r>
    </w:p>
    <w:p w:rsidR="00554B60" w:rsidRDefault="00C936CB">
      <w:pPr>
        <w:spacing w:before="81"/>
        <w:rPr>
          <w:sz w:val="32"/>
          <w:szCs w:val="32"/>
        </w:rPr>
      </w:pPr>
      <w:r>
        <w:br w:type="column"/>
      </w:r>
      <w:r>
        <w:rPr>
          <w:color w:val="37B5FF"/>
          <w:sz w:val="32"/>
          <w:szCs w:val="32"/>
        </w:rPr>
        <w:lastRenderedPageBreak/>
        <w:t>IBM cloud:</w:t>
      </w:r>
    </w:p>
    <w:p w:rsidR="00554B60" w:rsidRDefault="00554B60">
      <w:pPr>
        <w:spacing w:before="4" w:line="100" w:lineRule="exact"/>
        <w:rPr>
          <w:sz w:val="10"/>
          <w:szCs w:val="10"/>
        </w:rPr>
      </w:pPr>
    </w:p>
    <w:p w:rsidR="00554B60" w:rsidRDefault="00C936CB">
      <w:pPr>
        <w:spacing w:line="320" w:lineRule="atLeast"/>
        <w:ind w:right="372"/>
        <w:rPr>
          <w:sz w:val="24"/>
          <w:szCs w:val="24"/>
        </w:rPr>
        <w:sectPr w:rsidR="00554B60">
          <w:type w:val="continuous"/>
          <w:pgSz w:w="11920" w:h="16860"/>
          <w:pgMar w:top="1100" w:right="1180" w:bottom="280" w:left="1180" w:header="720" w:footer="720" w:gutter="0"/>
          <w:cols w:num="2" w:space="720" w:equalWidth="0">
            <w:col w:w="4307" w:space="697"/>
            <w:col w:w="4556"/>
          </w:cols>
        </w:sectPr>
      </w:pPr>
      <w:r>
        <w:rPr>
          <w:sz w:val="24"/>
          <w:szCs w:val="24"/>
        </w:rPr>
        <w:t>IBM Cloud is a suite of cloud computing services from IBM that offers both platform as a service (</w:t>
      </w:r>
      <w:proofErr w:type="spellStart"/>
      <w:r>
        <w:rPr>
          <w:sz w:val="24"/>
          <w:szCs w:val="24"/>
        </w:rPr>
        <w:t>PaaS</w:t>
      </w:r>
      <w:proofErr w:type="spellEnd"/>
      <w:r>
        <w:rPr>
          <w:sz w:val="24"/>
          <w:szCs w:val="24"/>
        </w:rPr>
        <w:t xml:space="preserve">) and infrastructure as a </w:t>
      </w:r>
      <w:proofErr w:type="gramStart"/>
      <w:r>
        <w:rPr>
          <w:sz w:val="24"/>
          <w:szCs w:val="24"/>
        </w:rPr>
        <w:t>service(</w:t>
      </w:r>
      <w:proofErr w:type="spellStart"/>
      <w:proofErr w:type="gramEnd"/>
      <w:r>
        <w:rPr>
          <w:sz w:val="24"/>
          <w:szCs w:val="24"/>
        </w:rPr>
        <w:t>IaaS</w:t>
      </w:r>
      <w:proofErr w:type="spellEnd"/>
      <w:r>
        <w:rPr>
          <w:sz w:val="24"/>
          <w:szCs w:val="24"/>
        </w:rPr>
        <w:t xml:space="preserve">). With IBM Cloud </w:t>
      </w:r>
      <w:proofErr w:type="spellStart"/>
      <w:r>
        <w:rPr>
          <w:sz w:val="24"/>
          <w:szCs w:val="24"/>
        </w:rPr>
        <w:t>IaaS</w:t>
      </w:r>
      <w:proofErr w:type="spellEnd"/>
      <w:r>
        <w:rPr>
          <w:sz w:val="24"/>
          <w:szCs w:val="24"/>
        </w:rPr>
        <w:t>, organizations can deploy and access virtualized IT resources such</w:t>
      </w:r>
      <w:r>
        <w:rPr>
          <w:sz w:val="24"/>
          <w:szCs w:val="24"/>
        </w:rPr>
        <w:t xml:space="preserve"> as compute power, storage and networking over the internet.</w:t>
      </w:r>
    </w:p>
    <w:p w:rsidR="00554B60" w:rsidRDefault="00554B60">
      <w:pPr>
        <w:spacing w:before="9" w:line="180" w:lineRule="exact"/>
        <w:rPr>
          <w:sz w:val="19"/>
          <w:szCs w:val="19"/>
        </w:rPr>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C936CB" w:rsidP="008F26A7">
      <w:pPr>
        <w:spacing w:before="84"/>
        <w:ind w:left="1068"/>
        <w:rPr>
          <w:sz w:val="36"/>
          <w:szCs w:val="36"/>
        </w:rPr>
      </w:pPr>
      <w:r>
        <w:rPr>
          <w:color w:val="FFFFFF"/>
          <w:position w:val="-7"/>
          <w:sz w:val="36"/>
          <w:szCs w:val="36"/>
        </w:rPr>
        <w:t>USER                             public cloud</w:t>
      </w:r>
    </w:p>
    <w:p w:rsidR="00554B60" w:rsidRDefault="00554B60" w:rsidP="008F26A7"/>
    <w:p w:rsidR="00554B60" w:rsidRDefault="00554B60">
      <w:pPr>
        <w:spacing w:line="200" w:lineRule="exact"/>
      </w:pPr>
    </w:p>
    <w:p w:rsidR="00554B60" w:rsidRDefault="00554B60">
      <w:pPr>
        <w:spacing w:before="12" w:line="220" w:lineRule="exact"/>
        <w:rPr>
          <w:sz w:val="22"/>
          <w:szCs w:val="22"/>
        </w:rPr>
      </w:pPr>
    </w:p>
    <w:p w:rsidR="00554B60" w:rsidRDefault="00C936CB">
      <w:pPr>
        <w:spacing w:before="76" w:line="220" w:lineRule="exact"/>
        <w:ind w:right="444"/>
        <w:jc w:val="right"/>
        <w:rPr>
          <w:sz w:val="24"/>
          <w:szCs w:val="24"/>
        </w:rPr>
      </w:pPr>
      <w:proofErr w:type="gramStart"/>
      <w:r>
        <w:rPr>
          <w:color w:val="FFFFFF"/>
          <w:position w:val="-4"/>
          <w:sz w:val="24"/>
          <w:szCs w:val="24"/>
        </w:rPr>
        <w:t>travel</w:t>
      </w:r>
      <w:proofErr w:type="gramEnd"/>
      <w:r>
        <w:rPr>
          <w:color w:val="FFFFFF"/>
          <w:position w:val="-4"/>
          <w:sz w:val="24"/>
          <w:szCs w:val="24"/>
        </w:rPr>
        <w:t xml:space="preserve"> bot</w:t>
      </w:r>
    </w:p>
    <w:p w:rsidR="00554B60" w:rsidRDefault="00554B60">
      <w:pPr>
        <w:spacing w:before="6" w:line="100" w:lineRule="exact"/>
        <w:rPr>
          <w:sz w:val="11"/>
          <w:szCs w:val="11"/>
        </w:rPr>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C936CB">
      <w:pPr>
        <w:spacing w:before="76" w:line="220" w:lineRule="exact"/>
        <w:ind w:right="500"/>
        <w:jc w:val="right"/>
        <w:rPr>
          <w:sz w:val="24"/>
          <w:szCs w:val="24"/>
        </w:rPr>
      </w:pPr>
      <w:r>
        <w:rPr>
          <w:color w:val="FFFFFF"/>
          <w:position w:val="-4"/>
          <w:sz w:val="24"/>
          <w:szCs w:val="24"/>
        </w:rPr>
        <w:t>Agent bot</w:t>
      </w:r>
    </w:p>
    <w:p w:rsidR="00554B60" w:rsidRDefault="00554B60">
      <w:pPr>
        <w:spacing w:before="8" w:line="180" w:lineRule="exact"/>
        <w:rPr>
          <w:sz w:val="18"/>
          <w:szCs w:val="18"/>
        </w:rPr>
      </w:pPr>
    </w:p>
    <w:p w:rsidR="00554B60" w:rsidRDefault="00554B60">
      <w:pPr>
        <w:spacing w:line="200" w:lineRule="exact"/>
      </w:pPr>
    </w:p>
    <w:p w:rsidR="00554B60" w:rsidRDefault="00554B60">
      <w:pPr>
        <w:spacing w:line="200" w:lineRule="exact"/>
        <w:sectPr w:rsidR="00554B60">
          <w:type w:val="continuous"/>
          <w:pgSz w:w="11920" w:h="16860"/>
          <w:pgMar w:top="1100" w:right="1180" w:bottom="280" w:left="1180" w:header="720" w:footer="720" w:gutter="0"/>
          <w:cols w:space="720"/>
        </w:sectPr>
      </w:pPr>
    </w:p>
    <w:p w:rsidR="008F26A7" w:rsidRDefault="008F26A7">
      <w:pPr>
        <w:spacing w:before="76" w:line="287" w:lineRule="auto"/>
        <w:ind w:left="4896"/>
        <w:jc w:val="right"/>
        <w:rPr>
          <w:color w:val="FFFFFF"/>
          <w:sz w:val="24"/>
          <w:szCs w:val="24"/>
        </w:rPr>
      </w:pPr>
    </w:p>
    <w:p w:rsidR="00554B60" w:rsidRDefault="00C936CB" w:rsidP="008F26A7">
      <w:pPr>
        <w:spacing w:before="76"/>
        <w:ind w:left="4896"/>
        <w:jc w:val="center"/>
        <w:rPr>
          <w:sz w:val="24"/>
          <w:szCs w:val="24"/>
        </w:rPr>
      </w:pPr>
      <w:r>
        <w:pict>
          <v:group id="_x0000_s1032" style="position:absolute;left:0;text-align:left;margin-left:65.7pt;margin-top:444.7pt;width:464.8pt;height:293.65pt;z-index:-251657728;mso-position-horizontal-relative:page;mso-position-vertical-relative:page" coordorigin="1314,8894" coordsize="9296,5873">
            <v:shape id="_x0000_s1091" style="position:absolute;left:1323;top:8903;width:9278;height:5855" coordorigin="1323,8903" coordsize="9278,5855" path="m10601,8903r,5855l1323,14758r,-5855l10601,8903xe" fillcolor="#bcd1cb" stroked="f">
              <v:path arrowok="t"/>
            </v:shape>
            <v:shape id="_x0000_s1090" style="position:absolute;left:1559;top:11564;width:896;height:896" coordorigin="1559,11564" coordsize="896,896" path="m2008,11564r36,1l2080,11570r35,7l2149,11587r33,12l2214,11614r30,17l2272,11650r27,22l2324,11695r24,25l2369,11747r20,29l2406,11806r15,32l2433,11870r10,34l2450,11939r4,36l2456,12012r-2,37l2450,12085r-7,35l2433,12154r-12,33l2406,12218r-17,30l2369,12277r-21,27l2324,12329r-25,23l2272,12374r-28,19l2214,12410r-32,15l2149,12437r-34,10l2080,12454r-36,5l2008,12460r-37,-1l1935,12454r-35,-7l1866,12437r-33,-12l1802,12410r-31,-17l1743,12374r-27,-22l1691,12329r-24,-25l1646,12277r-20,-29l1609,12218r-14,-31l1582,12154r-10,-34l1565,12085r-4,-36l1559,12012r2,-37l1565,11939r7,-35l1582,11870r13,-32l1609,11806r17,-30l1646,11747r21,-27l1691,11695r25,-23l1743,11650r28,-19l1802,11614r31,-15l1866,11587r34,-10l1935,11570r36,-5l2008,11564xe" stroked="f">
              <v:path arrowok="t"/>
            </v:shape>
            <v:shape id="_x0000_s1089" style="position:absolute;left:1583;top:11570;width:869;height:890" coordorigin="1583,11570" coordsize="869,890" path="m2185,11635r-19,-9l2147,11619r-19,-6l2108,11607r-20,-4l2068,11599r-20,-2l2027,11595r20,-25l2088,11575r39,10l2166,11597r37,17l2239,11634r34,23l2305,11683r30,30l2361,11745r24,34l2405,11815r16,37l2434,11890r9,40l2449,11971r2,41l2451,12014r,21l2447,12076r-7,40l2428,12155r-14,38l2396,12230r-22,34l2350,12297r-28,31l2290,12357r-33,25l2222,12403r-36,19l2148,12436r-39,12l2069,12455r-41,4l2005,12460r-21,-1l1943,12455r-40,-7l1864,12437r-38,-15l1789,12404r-34,-21l1722,12358r-31,-28l1662,12298r-25,-33l1616,12231r-19,-37l1583,12156r3,-142l1587,12034r1,21l1594,12096r10,39l1618,12174r17,37l1656,12246r24,33l1708,12309r32,29l1773,12363r35,21l1844,12401r39,14l1922,12425r41,6l2004,12433r1,l2026,12432r41,-4l2107,12420r39,-11l2184,12393r36,-19l2254,12351r32,-26l2316,12295r26,-32l2365,12229r19,-36l2400,12156r12,-39l2420,12076r4,-41l2425,12014r-1,-21l2420,11952r-8,-40l2400,11873r-15,-38l2366,11799r-23,-34l2317,11733r-30,-30l2255,11677r-34,-23l2203,11644r-18,-9xe" fillcolor="#ff5757" stroked="f">
              <v:path arrowok="t"/>
            </v:shape>
            <v:shape id="_x0000_s1088" style="position:absolute;left:1559;top:11568;width:487;height:589" coordorigin="1559,11568" coordsize="487,589" path="m1560,11993r1,-21l1564,11952r3,-21l1571,11911r5,-19l1582,11872r7,-19l1597,11834r8,-18l1615,11798r10,-18l1636,11763r12,-17l1661,11730r14,-16l1689,11699r16,-15l1721,11670r16,-13l1754,11645r17,-11l1788,11624r18,-10l1825,11606r18,-8l1863,11591r19,-6l1902,11580r20,-5l1942,11572r20,-2l1983,11568r21,l2005,11568r21,l2047,11570r-20,25l2006,11594r-1,l1984,11595r-20,1l1943,11599r-20,3l1903,11607r-19,5l1864,11619r-19,7l1827,11634r-19,9l1791,11653r-18,11l1757,11676r-17,13l1725,11702r-15,15l1695,11732r-14,16l1668,11764r-12,17l1645,11798r-10,18l1626,11834r-8,19l1611,11872r-7,19l1599,11911r-5,20l1591,11951r-3,20l1587,11992r-1,21l1586,12014r-3,142l1577,12137r-6,-20l1567,12097r-3,-20l1561,12057r-1,-21l1559,12015r,-1l1560,11993xe" fillcolor="#ff5757" stroked="f">
              <v:path arrowok="t"/>
            </v:shape>
            <v:shape id="_x0000_s1087" style="position:absolute;left:5967;top:11571;width:896;height:896" coordorigin="5967,11571" coordsize="896,896" path="m6415,11571r37,2l6488,11577r35,7l6557,11594r32,13l6621,11621r30,18l6680,11658r27,21l6732,11703r23,25l6777,11755r19,29l6813,11814r15,31l6840,11878r10,34l6857,11947r5,36l6863,12020r-1,36l6857,12092r-7,35l6840,12161r-12,33l6813,12226r-17,30l6777,12284r-22,27l6732,12337r-25,23l6680,12381r-29,20l6621,12418r-32,15l6557,12445r-34,10l6488,12462r-36,4l6415,12468r-37,-2l6342,12462r-35,-7l6273,12445r-32,-12l6209,12418r-30,-17l6150,12381r-27,-21l6098,12337r-23,-26l6053,12284r-19,-28l6017,12226r-15,-32l5990,12161r-10,-34l5973,12092r-5,-36l5967,12020r1,-37l5973,11947r7,-35l5990,11878r12,-33l6017,11814r17,-30l6053,11755r22,-27l6098,11703r25,-24l6150,11658r29,-19l6209,11621r32,-14l6273,11594r34,-10l6342,11577r36,-4l6415,11571xe" stroked="f">
              <v:path arrowok="t"/>
            </v:shape>
            <v:shape id="_x0000_s1086" style="position:absolute;left:1854;top:11711;width:303;height:303" coordorigin="1854,11711" coordsize="303,303" path="m2006,11711r23,1l2051,11717r20,8l2090,11736r17,14l2122,11765r13,18l2145,11802r7,21l2156,11846r1,16l2156,11885r-5,22l2143,11928r-11,19l2118,11964r-15,15l2085,11992r-19,10l2045,12009r-23,4l2006,12014r-23,-2l1961,12007r-21,-8l1921,11988r-17,-13l1889,11959r-13,-17l1866,11922r-7,-21l1855,11879r-1,-17l1856,11839r5,-22l1869,11797r11,-19l1893,11761r16,-15l1926,11733r20,-10l1967,11716r22,-4l2006,11711xe" fillcolor="#ffbd58" stroked="f">
              <v:path arrowok="t"/>
            </v:shape>
            <v:shape id="_x0000_s1085" style="position:absolute;left:1851;top:12014;width:306;height:265" coordorigin="1851,12014" coordsize="306,265" path="m1851,12279r153,-265l2157,12279r-306,xe" fillcolor="#ffbd58" stroked="f">
              <v:path arrowok="t"/>
            </v:shape>
            <v:shape id="_x0000_s1084" style="position:absolute;left:5990;top:11573;width:869;height:890" coordorigin="5990,11573" coordsize="869,890" path="m6592,11638r-18,-8l6555,11623r-20,-7l6516,11611r-20,-5l6476,11603r-21,-3l6434,11599r20,-26l6495,11579r40,9l6573,11601r38,17l6646,11637r34,23l6712,11687r30,30l6769,11749r23,34l6812,11818r17,38l6842,11894r9,40l6857,11975r2,41l6859,12017r-1,21l6854,12079r-7,41l6836,12159r-15,38l6803,12233r-21,35l6757,12301r-28,31l6697,12361r-32,25l6630,12407r-37,18l6556,12440r-40,11l6476,12459r-41,4l6413,12463r-21,l6351,12459r-41,-7l6271,12441r-38,-15l6197,12408r-35,-22l6129,12362r-31,-28l6069,12302r-24,-33l6023,12234r-18,-36l5990,12160r4,-143l5994,12038r2,21l6002,12100r9,39l6025,12178r17,36l6063,12249r25,33l6116,12313r31,29l6180,12366r35,21l6252,12405r38,13l6330,12428r40,6l6412,12437r1,l6434,12436r41,-4l6515,12424r39,-12l6591,12397r36,-19l6661,12355r32,-26l6724,12299r26,-32l6773,12233r19,-36l6807,12159r12,-39l6827,12080r4,-41l6832,12017r-1,-20l6827,11955r-8,-40l6808,11876r-16,-37l6773,11803r-23,-34l6724,11737r-30,-30l6662,11680r-34,-22l6610,11648r-18,-10xe" fillcolor="black" stroked="f">
              <v:path arrowok="t"/>
            </v:shape>
            <v:shape id="_x0000_s1083" style="position:absolute;left:5967;top:11571;width:487;height:589" coordorigin="5967,11571" coordsize="487,589" path="m5967,11997r2,-21l5971,11955r3,-20l5979,11915r5,-20l5990,11876r7,-19l6004,11838r9,-19l6022,11801r11,-17l6044,11767r12,-17l6069,11734r13,-16l6097,11703r16,-15l6128,11674r16,-13l6161,11649r17,-11l6196,11628r18,-10l6232,11609r19,-7l6270,11595r19,-6l6309,11583r20,-4l6349,11576r21,-3l6391,11572r20,-1l6413,11571r21,1l6454,11573r-20,26l6414,11598r-1,l6392,11599r-21,1l6351,11603r-20,3l6311,11611r-20,5l6272,11622r-19,8l6234,11638r-18,9l6198,11657r-17,11l6164,11680r-16,13l6132,11706r-15,14l6102,11736r-14,16l6076,11768r-12,17l6053,11802r-10,18l6034,11838r-9,19l6018,11875r-6,20l6006,11914r-4,20l5998,11955r-2,20l5994,11996r,21l5994,12017r-4,143l5984,12141r-5,-20l5975,12101r-4,-20l5969,12060r-2,-20l5967,12019r,-2l5967,11997xe" fillcolor="black" stroked="f">
              <v:path arrowok="t"/>
            </v:shape>
            <v:shape id="_x0000_s1082" type="#_x0000_t75" style="position:absolute;left:6123;top:11729;width:585;height:585">
              <v:imagedata r:id="rId21" o:title=""/>
            </v:shape>
            <v:shape id="_x0000_s1081" style="position:absolute;left:9439;top:9350;width:784;height:784" coordorigin="9439,9350" coordsize="784,784" path="m9831,9350r32,1l9895,9355r31,6l9955,9370r29,11l10011,9394r27,15l10063,9425r23,19l10108,9465r21,22l10148,9510r17,25l10179,9562r13,27l10203,9618r9,30l10218,9678r4,32l10223,9742r-1,32l10218,9805r-6,31l10203,9866r-11,28l10179,9922r-14,26l10148,9973r-19,24l10108,10019r-22,20l10063,10058r-25,17l10011,10090r-27,13l9955,10114r-29,8l9895,10129r-32,3l9831,10134r-32,-2l9768,10129r-31,-7l9707,10114r-28,-11l9651,10090r-26,-15l9600,10058r-24,-19l9554,10019r-20,-22l9515,9973r-17,-25l9483,9922r-13,-28l9459,9866r-8,-30l9445,9805r-4,-31l9439,9742r2,-32l9445,9678r6,-30l9459,9618r11,-29l9483,9562r15,-27l9515,9510r19,-23l9554,9465r22,-21l9600,9425r25,-16l9651,9394r28,-13l9707,9370r30,-9l9768,9355r31,-4l9831,9350xe" stroked="f">
              <v:path arrowok="t"/>
            </v:shape>
            <v:shape id="_x0000_s1080" style="position:absolute;left:9865;top:9352;width:306;height:227" coordorigin="9865,9352" coordsize="306,227" path="m9865,9376r8,-24l9893,9355r20,3l9933,9363r20,5l9972,9375r19,7l10009,9391r18,9l10045,9411r17,11l10079,9434r16,13l10110,9461r8,8l10133,9484r13,16l10159,9516r12,17l10170,9579r-10,-18l10149,9544r-12,-17l10124,9511r-14,-15l10101,9486r-15,-14l10070,9458r-16,-12l10037,9434r-17,-10l10002,9414r-19,-8l9964,9398r-19,-6l9925,9386r-19,-4l9885,9378r-20,-2xe" fillcolor="black" stroked="f">
              <v:path arrowok="t"/>
            </v:shape>
            <v:shape id="_x0000_s1079" style="position:absolute;left:9424;top:9350;width:813;height:813" coordorigin="9424,9350" coordsize="813,813" path="m10201,9586r8,19l10216,9624r6,19l10227,9663r4,20l10234,9704r2,20l10237,9745r1,11l10237,9777r-1,21l10233,9818r-4,21l10225,9859r-6,19l10213,9897r-8,19l10197,9935r-10,18l10177,9970r-11,18l10154,10004r-13,16l10127,10036r-24,22l10088,10072r-17,12l10055,10096r-18,11l10019,10117r-18,9l9983,10134r-20,7l9944,10147r-20,5l9904,10156r-20,4l9863,10162r-20,1l9831,10163r-41,-2l9749,10155r-40,-10l9671,10131r-36,-18l9600,10091r-33,-25l9544,10044r-28,-31l9491,9980r-20,-35l9453,9908r-13,-39l9431,9830r-5,-41l9424,9756r1,-20l9429,9695r8,-41l9449,9616r16,-38l9485,9543r24,-34l9535,9477r24,-22l9591,9428r34,-22l9661,9387r38,-15l9738,9361r40,-8l9819,9350r12,l9852,9350r21,2l9865,9376r-21,-2l9831,9374r-21,1l9790,9376r-41,7l9710,9394r-38,15l9636,9428r-34,23l9570,9477r-24,24l9521,9533r-23,35l9480,9604r-14,38l9456,9682r-6,41l9449,9756r,21l9454,9818r8,40l9475,9897r17,37l9513,9969r25,33l9561,10027r31,27l9625,10078r35,21l9698,10115r39,12l9777,10135r41,3l9831,10139r21,-1l9893,10134r40,-9l9971,10112r37,-17l10043,10074r33,-24l10101,10027r28,-31l10153,9963r20,-36l10189,9890r13,-39l10209,9811r4,-41l10213,9756r,-20l10208,9695r-8,-40l10187,9616r-17,-37l10171,9533r11,17l10192,9568r9,18xe" fillcolor="black" stroked="f">
              <v:path arrowok="t"/>
            </v:shape>
            <v:shape id="_x0000_s1078" type="#_x0000_t75" style="position:absolute;left:9535;top:9446;width:585;height:585">
              <v:imagedata r:id="rId22" o:title=""/>
            </v:shape>
            <v:shape id="_x0000_s1077" style="position:absolute;left:5814;top:11940;width:116;height:157" coordorigin="5814,11940" coordsize="116,157" path="m5814,12097r,-157l5930,12019r-116,78xe" fillcolor="#7d8694" stroked="f">
              <v:path arrowok="t"/>
            </v:shape>
            <v:shape id="_x0000_s1076" style="position:absolute;left:2521;top:11927;width:3421;height:182" coordorigin="2521,11927" coordsize="3421,182" path="m5814,12109r-2,l5810,12108r-1,-1l5805,12105r-2,-4l5803,12030r-3282,l2521,12006r3282,l5803,11935r2,-4l5809,11929r4,-2l5817,11928r4,2l5937,12009r-111,-47l5826,12075r83,-57l5937,12028r-116,79l5819,12108r-2,1l5814,12109xe" stroked="f">
              <v:path arrowok="t"/>
            </v:shape>
            <v:shape id="_x0000_s1075" style="position:absolute;left:2521;top:11927;width:3421;height:182" coordorigin="2521,11927" coordsize="3421,182" path="m5942,12018r,4l5940,12026r-3,2l5909,12018r-83,-56l5937,12009r3,2l5942,12014r,4xe" stroked="f">
              <v:path arrowok="t"/>
            </v:shape>
            <v:shape id="_x0000_s1074" style="position:absolute;left:4174;top:9448;width:133;height:2265" coordorigin="4174,9448" coordsize="133,2265" path="m4256,9506r,2207l4224,11713r,-1l4174,11655r50,l4224,9448r32,l4256,9449r51,57l4256,9506xe" fillcolor="#eff0f1" stroked="f">
              <v:path arrowok="t"/>
            </v:shape>
            <v:shape id="_x0000_s1073" style="position:absolute;left:4174;top:12312;width:133;height:2265" coordorigin="4174,12312" coordsize="133,2265" path="m4256,12370r,2206l4224,14576r,-1l4174,14518r50,l4224,12312r32,l4256,12312r51,58l4256,12370xe" fillcolor="#eff0f1" stroked="f">
              <v:path arrowok="t"/>
            </v:shape>
            <v:shape id="_x0000_s1072" style="position:absolute;left:9439;top:10788;width:784;height:784" coordorigin="9439,10788" coordsize="784,784" path="m9831,10788r32,1l9895,10793r31,6l9955,10808r29,10l10011,10831r27,15l10063,10863r23,19l10108,10902r21,23l10148,10948r17,25l10179,10999r13,28l10203,11056r9,29l10218,11116r4,31l10223,11180r-1,32l10218,11243r-6,31l10203,11303r-11,29l10179,11360r-14,26l10148,11411r-19,24l10108,11457r-22,20l10063,11496r-25,17l10011,11528r-27,13l9955,11551r-29,9l9895,11566r-32,4l9831,11571r-32,-1l9768,11566r-31,-6l9707,11551r-28,-10l9651,11528r-26,-15l9600,11496r-24,-19l9554,11457r-20,-22l9515,11411r-17,-25l9483,11360r-13,-28l9459,11303r-8,-29l9445,11243r-4,-31l9439,11180r2,-33l9445,11116r6,-31l9459,11056r11,-29l9483,10999r15,-26l9515,10948r19,-23l9554,10902r22,-20l9600,10863r25,-17l9651,10831r28,-13l9707,10808r30,-9l9768,10793r31,-4l9831,10788xe" stroked="f">
              <v:path arrowok="t"/>
            </v:shape>
            <v:shape id="_x0000_s1071" style="position:absolute;left:9865;top:10760;width:306;height:227" coordorigin="9865,10760" coordsize="306,227" path="m9865,10784r8,-24l9893,10762r20,4l9933,10771r20,5l9972,10783r19,7l10009,10799r18,9l10045,10818r17,12l10079,10842r16,13l10110,10869r8,8l10133,10892r13,16l10159,10924r12,17l10170,10987r-10,-18l10149,10952r-12,-17l10124,10919r-14,-16l10101,10894r-15,-14l10070,10866r-16,-12l10037,10842r-17,-10l10002,10822r-19,-9l9964,10806r-19,-7l9925,10794r-19,-5l9885,10786r-20,-2xe" fillcolor="black" stroked="f">
              <v:path arrowok="t"/>
            </v:shape>
            <v:shape id="_x0000_s1070" style="position:absolute;left:9424;top:10758;width:813;height:813" coordorigin="9424,10758" coordsize="813,813" path="m10201,10994r8,19l10216,11032r6,19l10227,11071r4,20l10234,11111r2,21l10237,11153r1,11l10237,11185r-1,21l10233,11226r-4,20l10225,11266r-6,20l10213,11305r-8,19l10197,11343r-10,18l10177,11378r-11,17l10154,11412r-13,16l10127,11443r-24,23l10088,11480r-17,12l10055,11504r-18,11l10019,11525r-18,9l9983,11542r-20,7l9944,11555r-20,5l9904,11564r-20,3l9863,11570r-20,1l9831,11571r-41,-2l9749,11563r-40,-11l9671,11538r-36,-18l9600,11499r-33,-25l9544,11452r-28,-31l9491,11388r-20,-35l9453,11316r-13,-39l9431,11237r-5,-40l9424,11164r1,-21l9429,11102r8,-40l9449,11023r16,-37l9485,10950r24,-33l9535,10885r24,-23l9591,10836r34,-22l9661,10795r38,-15l9738,10768r40,-7l9819,10758r12,l9852,10758r21,2l9865,10784r-21,-2l9831,10782r-21,1l9790,10784r-41,7l9710,10802r-38,15l9636,10835r-34,23l9570,10885r-24,24l9521,10941r-23,35l9480,11012r-14,38l9456,11090r-6,40l9449,11164r,21l9454,11226r8,40l9475,11305r17,37l9513,11377r25,33l9561,11434r31,28l9625,11486r35,20l9698,11523r39,12l9777,11543r41,3l9831,11546r21,l9893,11541r40,-8l9971,11520r37,-17l10043,11482r33,-25l10101,11434r28,-30l10153,11370r20,-35l10189,11298r13,-39l10209,11219r4,-42l10213,11164r,-21l10208,11102r-8,-40l10187,11024r-17,-37l10171,10941r11,17l10192,10976r9,18xe" fillcolor="black" stroked="f">
              <v:path arrowok="t"/>
            </v:shape>
            <v:shape id="_x0000_s1069" style="position:absolute;left:9454;top:12068;width:784;height:784" coordorigin="9454,12068" coordsize="784,784" path="m9846,12068r33,2l9910,12074r31,6l9970,12088r29,11l10026,12112r27,15l10078,12144r23,19l10123,12183r21,22l10163,12229r17,25l10195,12280r12,28l10218,12336r9,30l10233,12397r4,31l10238,12460r-1,32l10233,12524r-6,30l10218,12584r-11,29l10195,12640r-15,27l10163,12692r-19,23l10123,12737r-22,21l10078,12777r-25,16l10026,12808r-27,13l9970,12832r-29,9l9910,12847r-31,4l9846,12852r-32,-1l9783,12847r-31,-6l9722,12832r-28,-11l9666,12808r-26,-15l9615,12777r-24,-19l9569,12737r-20,-22l9530,12692r-17,-25l9498,12640r-13,-27l9474,12584r-8,-30l9460,12524r-4,-32l9454,12460r2,-32l9460,12397r6,-31l9474,12336r11,-28l9498,12280r15,-26l9530,12229r19,-24l9569,12183r22,-20l9615,12144r25,-17l9666,12112r28,-13l9722,12088r30,-8l9783,12074r31,-4l9846,12068xe" stroked="f">
              <v:path arrowok="t"/>
            </v:shape>
            <v:shape id="_x0000_s1068" style="position:absolute;left:9454;top:13574;width:784;height:784" coordorigin="9454,13574" coordsize="784,784" path="m9846,13574r33,1l9910,13579r31,6l9970,13594r29,11l10026,13618r27,15l10078,13650r23,18l10123,13689r21,22l10163,13735r17,25l10195,13786r12,27l10218,13842r9,30l10233,13902r4,32l10238,13966r-1,32l10233,14030r-6,30l10218,14090r-11,29l10195,14146r-15,26l10163,14197r-19,24l10123,14243r-22,21l10078,14282r-25,17l10026,14314r-27,13l9970,14338r-29,8l9910,14353r-31,4l9846,14358r-32,-1l9783,14353r-31,-7l9722,14338r-28,-11l9666,14314r-26,-15l9615,14282r-24,-18l9569,14243r-20,-22l9530,14197r-17,-25l9498,14146r-13,-27l9474,14090r-8,-30l9460,14030r-4,-32l9454,13966r2,-32l9460,13902r6,-30l9474,13842r11,-29l9498,13786r15,-26l9530,13735r19,-24l9569,13689r22,-21l9615,13650r25,-17l9666,13618r28,-13l9722,13594r30,-9l9783,13579r31,-4l9846,13574xe" stroked="f">
              <v:path arrowok="t"/>
            </v:shape>
            <v:shape id="_x0000_s1067" style="position:absolute;left:9880;top:12055;width:306;height:227" coordorigin="9880,12055" coordsize="306,227" path="m9880,12079r8,-24l9908,12058r20,4l9948,12066r20,6l9987,12078r19,8l10024,12094r18,10l10060,12114r17,11l10094,12137r16,13l10125,12164r8,9l10148,12188r13,15l10174,12220r12,16l10185,12283r-10,-18l10164,12248r-12,-17l10139,12215r-14,-16l10116,12190r-15,-15l10085,12162r-16,-13l10052,12138r-17,-11l10017,12118r-19,-9l9979,12102r-19,-7l9940,12089r-19,-4l9900,12082r-20,-3xe" fillcolor="black" stroked="f">
              <v:path arrowok="t"/>
            </v:shape>
            <v:shape id="_x0000_s1066" style="position:absolute;left:9439;top:12053;width:813;height:813" coordorigin="9439,12053" coordsize="813,813" path="m10216,12290r8,19l10231,12328r6,19l10242,12367r4,20l10249,12407r2,21l10252,12448r1,12l10252,12481r-1,20l10248,12522r-4,20l10240,12562r-6,20l10228,12601r-8,19l10212,12638r-10,18l10192,12674r-11,17l10169,12708r-13,16l10142,12739r-24,23l10103,12775r-17,13l10070,12800r-18,11l10034,12820r-18,9l9998,12838r-20,7l9959,12851r-20,5l9919,12860r-20,3l9878,12865r-20,1l9846,12867r-41,-3l9764,12858r-40,-10l9686,12834r-36,-18l9615,12795r-33,-26l9559,12747r-28,-30l9506,12684r-20,-36l9469,12611r-14,-38l9446,12533r-5,-41l9439,12460r1,-21l9444,12398r8,-40l9464,12319r16,-37l9500,12246r24,-34l9550,12181r24,-23l9606,12132r34,-23l9676,12090r38,-15l9753,12064r40,-7l9834,12054r12,-1l9867,12054r21,1l9880,12079r-21,-1l9846,12078r-21,l9805,12080r-41,7l9725,12097r-38,15l9651,12131r-34,23l9585,12181r-24,24l9536,12237r-23,34l9495,12308r-14,38l9471,12385r-6,41l9464,12460r,21l9469,12522r9,40l9490,12600r17,37l9528,12672r25,33l9576,12730r31,28l9640,12782r35,20l9713,12818r39,12l9792,12838r41,4l9846,12842r21,l9908,12837r40,-8l9986,12816r37,-17l10058,12778r33,-25l10116,12730r28,-31l10168,12666r20,-35l10204,12593r13,-39l10224,12514r4,-41l10228,12460r,-21l10223,12398r-8,-40l10202,12320r-17,-37l10186,12236r11,18l10207,12272r9,18xe" fillcolor="black" stroked="f">
              <v:path arrowok="t"/>
            </v:shape>
            <v:shape id="_x0000_s1065" style="position:absolute;left:9895;top:13561;width:306;height:227" coordorigin="9895,13561" coordsize="306,227" path="m9895,13585r8,-24l9923,13564r20,3l9963,13572r20,5l10002,13584r19,8l10039,13600r18,9l10075,13620r17,11l10109,13643r16,13l10140,13670r9,8l10163,13693r13,16l10189,13725r12,17l10200,13788r-10,-18l10179,13753r-12,-17l10154,13720r-14,-15l10131,13695r-15,-14l10100,13668r-16,-13l10067,13644r-17,-11l10032,13623r-19,-8l9994,13607r-19,-6l9955,13595r-19,-4l9915,13587r-20,-2xe" fillcolor="black" stroked="f">
              <v:path arrowok="t"/>
            </v:shape>
            <v:shape id="_x0000_s1064" style="position:absolute;left:9454;top:13559;width:813;height:813" coordorigin="9454,13559" coordsize="813,813" path="m10231,13796r8,18l10246,13833r6,20l10257,13872r4,20l10264,13913r2,20l10267,13954r1,12l10267,13986r-1,21l10263,14028r-4,20l10255,14068r-6,19l10243,14107r-8,18l10227,14144r-10,18l10207,14180r-11,17l10184,14213r-13,16l10157,14245r-24,22l10118,14281r-17,13l10085,14305r-18,11l10049,14326r-18,9l10013,14343r-20,7l9974,14356r-20,6l9934,14366r-20,3l9893,14371r-20,1l9861,14372r-41,-2l9779,14364r-40,-10l9701,14340r-36,-18l9630,14300r-33,-25l9574,14253r-28,-31l9521,14189r-20,-35l9484,14117r-14,-38l9461,14039r-5,-41l9454,13966r1,-21l9459,13904r8,-40l9479,13825r16,-38l9515,13752r24,-34l9565,13687r24,-23l9621,13638r34,-23l9691,13596r38,-15l9768,13570r40,-8l9849,13559r12,l9882,13560r21,1l9895,13585r-21,-1l9861,13583r-21,1l9820,13586r-41,6l9740,13603r-38,15l9666,13637r-34,23l9600,13686r-24,25l9551,13743r-23,34l9510,13813r-14,39l9486,13891r-6,41l9479,13966r,20l9484,14028r9,39l9505,14106r17,37l9543,14178r25,33l9591,14236r31,28l9655,14288r35,20l9728,14324r39,12l9807,14344r41,4l9861,14348r21,-1l9923,14343r40,-9l10001,14321r37,-17l10073,14283r33,-24l10131,14236r28,-31l10183,14172r20,-36l10219,14099r13,-39l10239,14020r4,-41l10243,13966r,-21l10238,13904r-8,-40l10217,13825r-17,-37l10201,13742r11,17l10222,13777r9,19xe" fillcolor="black" stroked="f">
              <v:path arrowok="t"/>
            </v:shape>
            <v:shape id="_x0000_s1063" type="#_x0000_t75" style="position:absolute;left:9565;top:13648;width:585;height:585">
              <v:imagedata r:id="rId22" o:title=""/>
            </v:shape>
            <v:shape id="_x0000_s1062" type="#_x0000_t75" style="position:absolute;left:9550;top:12147;width:585;height:585">
              <v:imagedata r:id="rId22" o:title=""/>
            </v:shape>
            <v:shape id="_x0000_s1061" type="#_x0000_t75" style="position:absolute;left:9534;top:10888;width:601;height:555">
              <v:imagedata r:id="rId23" o:title=""/>
            </v:shape>
            <v:shape id="_x0000_s1060" style="position:absolute;left:9297;top:9679;width:116;height:157" coordorigin="9297,9679" coordsize="116,157" path="m9297,9836r,-157l9413,9758r-116,78xe" fillcolor="#7d8694" stroked="f">
              <v:path arrowok="t"/>
            </v:shape>
            <v:shape id="_x0000_s1059" style="position:absolute;left:7810;top:9666;width:1614;height:182" coordorigin="7810,9666" coordsize="1614,182" path="m9297,9848r-2,l9293,9847r-1,-1l9288,9844r-3,-4l9285,9769r-1475,l7810,9745r1475,l9285,9674r3,-4l9292,9668r4,-2l9300,9667r4,2l9420,9748r-111,-47l9309,9814r83,-57l9420,9767r-116,79l9302,9847r-3,1l9297,9848xe" stroked="f">
              <v:path arrowok="t"/>
            </v:shape>
            <v:shape id="_x0000_s1058" style="position:absolute;left:7810;top:9666;width:1614;height:182" coordorigin="7810,9666" coordsize="1614,182" path="m9425,9757r,4l9423,9765r-3,2l9392,9757r-83,-56l9420,9748r3,2l9425,9753r,4xe" stroked="f">
              <v:path arrowok="t"/>
            </v:shape>
            <v:shape id="_x0000_s1057" style="position:absolute;left:9298;top:11087;width:116;height:155" coordorigin="9298,11087" coordsize="116,155" path="m9298,11242r,-155l9414,11164r-116,78xe" fillcolor="#7d8694" stroked="f">
              <v:path arrowok="t"/>
            </v:shape>
            <v:shape id="_x0000_s1056" style="position:absolute;left:8442;top:11074;width:984;height:179" coordorigin="8442,11074" coordsize="984,179" path="m9298,11253r-2,l9294,11253r-1,-1l9289,11250r-3,-4l9286,11176r-844,l8442,11152r844,l9286,11082r3,-4l9293,11076r4,-2l9301,11074r4,3l9421,11155r-111,-47l9310,11220r83,-56l9421,11174r-116,77l9303,11253r-3,l9298,11253xe" stroked="f">
              <v:path arrowok="t"/>
            </v:shape>
            <v:shape id="_x0000_s1055" style="position:absolute;left:8442;top:11074;width:984;height:179" coordorigin="8442,11074" coordsize="984,179" path="m9426,11164r,4l9424,11171r-3,3l9393,11164r-83,-56l9421,11155r3,1l9426,11160r,4xe" stroked="f">
              <v:path arrowok="t"/>
            </v:shape>
            <v:shape id="_x0000_s1054" style="position:absolute;left:9298;top:12390;width:116;height:155" coordorigin="9298,12390" coordsize="116,155" path="m9298,12545r,-155l9414,12468r-116,77xe" fillcolor="#7d8694" stroked="f">
              <v:path arrowok="t"/>
            </v:shape>
            <v:shape id="_x0000_s1053" style="position:absolute;left:8442;top:12377;width:984;height:179" coordorigin="8442,12377" coordsize="984,179" path="m9298,12557r-2,l9294,12556r-1,-1l9289,12553r-3,-4l9286,12479r-844,l8442,12455r844,l9286,12385r3,-4l9293,12379r4,-2l9301,12378r4,2l9421,12458r-111,-46l9310,12523r83,-56l9421,12477r-116,78l9303,12556r-3,1l9298,12557xe" stroked="f">
              <v:path arrowok="t"/>
            </v:shape>
            <v:shape id="_x0000_s1052" style="position:absolute;left:8442;top:12377;width:984;height:179" coordorigin="8442,12377" coordsize="984,179" path="m9426,12467r,4l9424,12475r-3,2l9393,12467r-83,-55l9421,12458r3,2l9426,12463r,4xe" stroked="f">
              <v:path arrowok="t"/>
            </v:shape>
            <v:shape id="_x0000_s1051" style="position:absolute;left:9297;top:13888;width:116;height:157" coordorigin="9297,13888" coordsize="116,157" path="m9297,14045r,-157l9413,13967r-116,78xe" fillcolor="#7d8694" stroked="f">
              <v:path arrowok="t"/>
            </v:shape>
            <v:shape id="_x0000_s1050" style="position:absolute;left:7473;top:13875;width:1952;height:182" coordorigin="7473,13875" coordsize="1952,182" path="m9297,14057r-2,l9293,14056r-1,-1l9288,14053r-3,-4l9285,13978r-1812,l7473,13955r1812,l9285,13883r3,-4l9292,13877r4,-2l9300,13876r4,2l9420,13957r-111,-47l9309,14023r83,-57l9420,13976r-116,79l9302,14056r-2,1l9297,14057xe" stroked="f">
              <v:path arrowok="t"/>
            </v:shape>
            <v:shape id="_x0000_s1049" style="position:absolute;left:7473;top:13875;width:1952;height:182" coordorigin="7473,13875" coordsize="1952,182" path="m9425,13966r,4l9423,13974r-3,2l9392,13966r-83,-56l9420,13957r3,2l9425,13962r,4xe" stroked="f">
              <v:path arrowok="t"/>
            </v:shape>
            <v:shape id="_x0000_s1048" style="position:absolute;left:6717;top:11544;width:116;height:155" coordorigin="6717,11544" coordsize="116,155" path="m6833,11544r,155l6717,11621r116,-77xe" fillcolor="#7d8694" stroked="f">
              <v:path arrowok="t"/>
            </v:shape>
            <v:shape id="_x0000_s1047" style="position:absolute;left:6705;top:11532;width:1104;height:179" coordorigin="6705,11532" coordsize="1104,179" path="m6833,11532r2,l6837,11533r2,l6843,11535r2,4l6845,11610r965,l7810,11633r-965,l6845,11704r-2,3l6839,11709r-4,2l6830,11711r-3,-2l6711,11631r111,46l6822,11566r-83,55l6711,11612r116,-78l6829,11533r2,-1l6833,11532xe" stroked="f">
              <v:path arrowok="t"/>
            </v:shape>
            <v:shape id="_x0000_s1046" style="position:absolute;left:6705;top:11532;width:1104;height:179" coordorigin="6705,11532" coordsize="1104,179" path="m6705,11621r,-3l6707,11614r4,-2l6739,11621r83,56l6711,11631r-4,-2l6705,11625r,-4xe" stroked="f">
              <v:path arrowok="t"/>
            </v:shape>
            <v:shape id="_x0000_s1045" style="position:absolute;left:6870;top:11783;width:116;height:157" coordorigin="6870,11783" coordsize="116,157" path="m6986,11783r,157l6870,11861r116,-78xe" fillcolor="#7d8694" stroked="f">
              <v:path arrowok="t"/>
            </v:shape>
            <v:shape id="_x0000_s1044" style="position:absolute;left:6859;top:11771;width:1583;height:182" coordorigin="6859,11771" coordsize="1583,182" path="m6986,11771r2,l6990,11772r2,1l6996,11775r2,4l6998,11850r1444,l8442,11874r-1444,l6998,11945r-2,4l6992,11951r-4,2l6983,11952r-3,-2l6864,11871r111,47l6975,11805r-83,57l6864,11852r116,-79l6982,11772r2,-1l6986,11771xe" stroked="f">
              <v:path arrowok="t"/>
            </v:shape>
            <v:shape id="_x0000_s1043" style="position:absolute;left:6859;top:11771;width:1583;height:182" coordorigin="6859,11771" coordsize="1583,182" path="m6859,11862r,-4l6861,11854r3,-2l6892,11862r83,56l6864,11871r-3,-2l6859,11866r,-4xe" stroked="f">
              <v:path arrowok="t"/>
            </v:shape>
            <v:shape id="_x0000_s1042" style="position:absolute;left:6870;top:12067;width:116;height:157" coordorigin="6870,12067" coordsize="116,157" path="m6986,12067r,157l6870,12146r116,-79xe" fillcolor="#7d8694" stroked="f">
              <v:path arrowok="t"/>
            </v:shape>
            <v:shape id="_x0000_s1041" style="position:absolute;left:6859;top:12056;width:1583;height:182" coordorigin="6859,12056" coordsize="1583,182" path="m6986,12056r2,l6990,12056r2,1l6996,12059r2,4l6998,12134r1444,l8442,12158r-1444,l6998,12229r-2,4l6992,12235r-4,2l6983,12237r-3,-3l6864,12156r111,46l6975,12090r-83,56l6864,12136r116,-78l6982,12056r2,l6986,12056xe" stroked="f">
              <v:path arrowok="t"/>
            </v:shape>
            <v:shape id="_x0000_s1040" style="position:absolute;left:6859;top:12056;width:1583;height:182" coordorigin="6859,12056" coordsize="1583,182" path="m6859,12146r,-4l6861,12139r3,-3l6892,12146r83,56l6864,12156r-3,-2l6859,12150r,-4xe" stroked="f">
              <v:path arrowok="t"/>
            </v:shape>
            <v:shape id="_x0000_s1039" style="position:absolute;left:6718;top:12275;width:116;height:156" coordorigin="6718,12275" coordsize="116,156" path="m6834,12275r,156l6718,12353r116,-78xe" fillcolor="#7d8694" stroked="f">
              <v:path arrowok="t"/>
            </v:shape>
            <v:shape id="_x0000_s1038" style="position:absolute;left:6706;top:12263;width:766;height:180" coordorigin="6706,12263" coordsize="766,180" path="m6834,12263r2,l6838,12264r1,1l6843,12267r3,4l6846,12341r626,l7472,12365r-626,l6846,12436r-3,4l6839,12442r-4,1l6831,12443r-4,-2l6711,12363r111,46l6822,12297r-83,56l6711,12343r116,-78l6829,12264r3,-1l6834,12263xe" stroked="f">
              <v:path arrowok="t"/>
            </v:shape>
            <v:shape id="_x0000_s1037" style="position:absolute;left:6706;top:12263;width:766;height:180" coordorigin="6706,12263" coordsize="766,180" path="m6706,12353r,-4l6708,12346r3,-3l6739,12353r83,56l6711,12363r-3,-2l6706,12357r,-4xe" stroked="f">
              <v:path arrowok="t"/>
            </v:shape>
            <v:shape id="_x0000_s1036" style="position:absolute;left:7470;top:12353;width:0;height:1613" coordorigin="7470,12353" coordsize="0,1613" path="m7470,12353r,1613e" filled="f" strokecolor="#eff0f1" strokeweight=".66214mm">
              <v:path arrowok="t"/>
            </v:shape>
            <v:shape id="_x0000_s1035" style="position:absolute;left:8446;top:12139;width:0;height:329" coordorigin="8446,12139" coordsize="0,329" path="m8446,12139r,329e" filled="f" strokecolor="#eff0f1" strokeweight=".52522mm">
              <v:path arrowok="t"/>
            </v:shape>
            <v:shape id="_x0000_s1034" style="position:absolute;left:8440;top:11165;width:0;height:698" coordorigin="8440,11165" coordsize="0,698" path="m8440,11165r,697e" filled="f" strokecolor="#eff0f1" strokeweight=".52528mm">
              <v:path arrowok="t"/>
            </v:shape>
            <v:shape id="_x0000_s1033" style="position:absolute;left:7808;top:9757;width:0;height:1864" coordorigin="7808,9757" coordsize="0,1864" path="m7808,9757r,1864e" filled="f" strokecolor="#eff0f1" strokeweight=".52522mm">
              <v:path arrowok="t"/>
            </v:shape>
            <w10:wrap anchorx="page" anchory="page"/>
          </v:group>
        </w:pict>
      </w:r>
      <w:proofErr w:type="spellStart"/>
      <w:r w:rsidR="008F26A7">
        <w:rPr>
          <w:color w:val="FFFFFF"/>
          <w:sz w:val="24"/>
          <w:szCs w:val="24"/>
        </w:rPr>
        <w:t>SDk</w:t>
      </w:r>
      <w:proofErr w:type="spellEnd"/>
      <w:r w:rsidR="008F26A7">
        <w:rPr>
          <w:color w:val="FFFFFF"/>
          <w:sz w:val="24"/>
          <w:szCs w:val="24"/>
        </w:rPr>
        <w:t xml:space="preserve"> for node.</w:t>
      </w:r>
      <w:r>
        <w:rPr>
          <w:color w:val="FFFFFF"/>
          <w:sz w:val="24"/>
          <w:szCs w:val="24"/>
        </w:rPr>
        <w:t>js</w:t>
      </w:r>
    </w:p>
    <w:p w:rsidR="00554B60" w:rsidRDefault="00C936CB">
      <w:pPr>
        <w:spacing w:line="200" w:lineRule="exact"/>
      </w:pPr>
      <w:r>
        <w:br w:type="column"/>
      </w:r>
    </w:p>
    <w:p w:rsidR="00554B60" w:rsidRDefault="00554B60">
      <w:pPr>
        <w:spacing w:before="6" w:line="280" w:lineRule="exact"/>
        <w:rPr>
          <w:sz w:val="28"/>
          <w:szCs w:val="28"/>
        </w:rPr>
      </w:pPr>
    </w:p>
    <w:p w:rsidR="00554B60" w:rsidRDefault="00C936CB" w:rsidP="008F26A7">
      <w:pPr>
        <w:ind w:left="109" w:right="356"/>
        <w:jc w:val="center"/>
        <w:rPr>
          <w:sz w:val="24"/>
          <w:szCs w:val="24"/>
        </w:rPr>
      </w:pPr>
      <w:proofErr w:type="gramStart"/>
      <w:r>
        <w:rPr>
          <w:color w:val="FFFFFF"/>
          <w:sz w:val="24"/>
          <w:szCs w:val="24"/>
        </w:rPr>
        <w:t>w</w:t>
      </w:r>
      <w:r>
        <w:rPr>
          <w:color w:val="FFFFFF"/>
          <w:sz w:val="24"/>
          <w:szCs w:val="24"/>
        </w:rPr>
        <w:t>eather</w:t>
      </w:r>
      <w:proofErr w:type="gramEnd"/>
      <w:r>
        <w:rPr>
          <w:color w:val="FFFFFF"/>
          <w:sz w:val="24"/>
          <w:szCs w:val="24"/>
        </w:rPr>
        <w:t xml:space="preserve"> bot</w:t>
      </w: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before="20" w:line="200" w:lineRule="exact"/>
      </w:pPr>
    </w:p>
    <w:p w:rsidR="00554B60" w:rsidRDefault="00C936CB">
      <w:pPr>
        <w:ind w:left="-38" w:right="210"/>
        <w:jc w:val="center"/>
        <w:rPr>
          <w:sz w:val="24"/>
          <w:szCs w:val="24"/>
        </w:rPr>
        <w:sectPr w:rsidR="00554B60">
          <w:type w:val="continuous"/>
          <w:pgSz w:w="11920" w:h="16860"/>
          <w:pgMar w:top="1100" w:right="1180" w:bottom="280" w:left="1180" w:header="720" w:footer="720" w:gutter="0"/>
          <w:cols w:num="2" w:space="720" w:equalWidth="0">
            <w:col w:w="5528" w:space="2471"/>
            <w:col w:w="1561"/>
          </w:cols>
        </w:sectPr>
      </w:pPr>
      <w:proofErr w:type="gramStart"/>
      <w:r>
        <w:rPr>
          <w:color w:val="FFFFFF"/>
          <w:sz w:val="24"/>
          <w:szCs w:val="24"/>
        </w:rPr>
        <w:t>appointment</w:t>
      </w:r>
      <w:proofErr w:type="gramEnd"/>
      <w:r>
        <w:rPr>
          <w:color w:val="FFFFFF"/>
          <w:sz w:val="24"/>
          <w:szCs w:val="24"/>
        </w:rPr>
        <w:t xml:space="preserve"> bot</w:t>
      </w:r>
    </w:p>
    <w:p w:rsidR="00554B60" w:rsidRDefault="00554B60">
      <w:pPr>
        <w:spacing w:before="8" w:line="120" w:lineRule="exact"/>
        <w:rPr>
          <w:sz w:val="12"/>
          <w:szCs w:val="12"/>
        </w:rPr>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Pr="008F26A7" w:rsidRDefault="008F26A7" w:rsidP="008F26A7">
      <w:pPr>
        <w:spacing w:before="97"/>
        <w:ind w:left="133"/>
        <w:rPr>
          <w:rFonts w:asciiTheme="minorHAnsi" w:hAnsiTheme="minorHAnsi" w:cstheme="minorHAnsi"/>
          <w:sz w:val="56"/>
          <w:szCs w:val="56"/>
        </w:rPr>
      </w:pPr>
      <w:r>
        <w:rPr>
          <w:rFonts w:asciiTheme="minorHAnsi" w:hAnsiTheme="minorHAnsi" w:cstheme="minorHAnsi"/>
          <w:color w:val="212121"/>
          <w:position w:val="-10"/>
          <w:sz w:val="56"/>
          <w:szCs w:val="56"/>
        </w:rPr>
        <w:t>Application Development A</w:t>
      </w:r>
      <w:r w:rsidR="00C936CB" w:rsidRPr="008F26A7">
        <w:rPr>
          <w:rFonts w:asciiTheme="minorHAnsi" w:hAnsiTheme="minorHAnsi" w:cstheme="minorHAnsi"/>
          <w:color w:val="212121"/>
          <w:position w:val="-10"/>
          <w:sz w:val="56"/>
          <w:szCs w:val="56"/>
        </w:rPr>
        <w:t>rchitecture</w:t>
      </w:r>
    </w:p>
    <w:p w:rsidR="00554B60" w:rsidRDefault="00554B60">
      <w:pPr>
        <w:spacing w:line="200" w:lineRule="exact"/>
      </w:pPr>
    </w:p>
    <w:p w:rsidR="00554B60" w:rsidRDefault="00554B60">
      <w:pPr>
        <w:spacing w:before="17" w:line="280" w:lineRule="exact"/>
        <w:rPr>
          <w:sz w:val="28"/>
          <w:szCs w:val="28"/>
        </w:rPr>
        <w:sectPr w:rsidR="00554B60">
          <w:pgSz w:w="11920" w:h="16860"/>
          <w:pgMar w:top="1240" w:right="1180" w:bottom="280" w:left="1180" w:header="656" w:footer="889" w:gutter="0"/>
          <w:cols w:space="720"/>
        </w:sectPr>
      </w:pPr>
    </w:p>
    <w:p w:rsidR="00554B60" w:rsidRDefault="008F26A7">
      <w:pPr>
        <w:spacing w:before="81"/>
        <w:ind w:left="148"/>
        <w:rPr>
          <w:sz w:val="32"/>
          <w:szCs w:val="32"/>
        </w:rPr>
      </w:pPr>
      <w:r>
        <w:rPr>
          <w:color w:val="37B5FF"/>
          <w:sz w:val="32"/>
          <w:szCs w:val="32"/>
        </w:rPr>
        <w:lastRenderedPageBreak/>
        <w:t>IBM</w:t>
      </w:r>
      <w:r w:rsidR="00C936CB">
        <w:rPr>
          <w:color w:val="37B5FF"/>
          <w:sz w:val="32"/>
          <w:szCs w:val="32"/>
        </w:rPr>
        <w:t xml:space="preserve"> </w:t>
      </w:r>
      <w:proofErr w:type="spellStart"/>
      <w:proofErr w:type="gramStart"/>
      <w:r w:rsidR="00C936CB">
        <w:rPr>
          <w:color w:val="37B5FF"/>
          <w:sz w:val="32"/>
          <w:szCs w:val="32"/>
        </w:rPr>
        <w:t>watson</w:t>
      </w:r>
      <w:proofErr w:type="spellEnd"/>
      <w:proofErr w:type="gramEnd"/>
      <w:r w:rsidR="00C936CB">
        <w:rPr>
          <w:color w:val="37B5FF"/>
          <w:sz w:val="32"/>
          <w:szCs w:val="32"/>
        </w:rPr>
        <w:t>:</w:t>
      </w:r>
    </w:p>
    <w:p w:rsidR="00554B60" w:rsidRDefault="00C936CB">
      <w:pPr>
        <w:spacing w:before="90" w:line="287" w:lineRule="auto"/>
        <w:ind w:left="133" w:right="415"/>
        <w:rPr>
          <w:sz w:val="24"/>
          <w:szCs w:val="24"/>
        </w:rPr>
      </w:pPr>
      <w:r>
        <w:rPr>
          <w:sz w:val="24"/>
          <w:szCs w:val="24"/>
        </w:rPr>
        <w:t>Watson is a question-answering computer system capable of answering questions posed in a natural language, developed in IBM`</w:t>
      </w:r>
      <w:r>
        <w:rPr>
          <w:sz w:val="24"/>
          <w:szCs w:val="24"/>
        </w:rPr>
        <w:t xml:space="preserve">s </w:t>
      </w:r>
      <w:proofErr w:type="spellStart"/>
      <w:r>
        <w:rPr>
          <w:sz w:val="24"/>
          <w:szCs w:val="24"/>
        </w:rPr>
        <w:t>DeepQA</w:t>
      </w:r>
      <w:proofErr w:type="spellEnd"/>
      <w:r>
        <w:rPr>
          <w:sz w:val="24"/>
          <w:szCs w:val="24"/>
        </w:rPr>
        <w:t xml:space="preserve"> project by a research team led by principal</w:t>
      </w:r>
    </w:p>
    <w:p w:rsidR="00554B60" w:rsidRDefault="00C936CB">
      <w:pPr>
        <w:spacing w:before="2" w:line="287" w:lineRule="auto"/>
        <w:ind w:left="133" w:right="-41" w:firstLine="66"/>
        <w:rPr>
          <w:sz w:val="24"/>
          <w:szCs w:val="24"/>
        </w:rPr>
      </w:pPr>
      <w:proofErr w:type="gramStart"/>
      <w:r>
        <w:rPr>
          <w:sz w:val="24"/>
          <w:szCs w:val="24"/>
        </w:rPr>
        <w:t>investigator</w:t>
      </w:r>
      <w:proofErr w:type="gramEnd"/>
      <w:r>
        <w:rPr>
          <w:sz w:val="24"/>
          <w:szCs w:val="24"/>
        </w:rPr>
        <w:t xml:space="preserve"> David </w:t>
      </w:r>
      <w:proofErr w:type="spellStart"/>
      <w:r>
        <w:rPr>
          <w:sz w:val="24"/>
          <w:szCs w:val="24"/>
        </w:rPr>
        <w:t>Ferrucci</w:t>
      </w:r>
      <w:proofErr w:type="spellEnd"/>
      <w:r>
        <w:rPr>
          <w:sz w:val="24"/>
          <w:szCs w:val="24"/>
        </w:rPr>
        <w:t>. Watson was named after IBM`s founder</w:t>
      </w:r>
    </w:p>
    <w:p w:rsidR="00554B60" w:rsidRDefault="00C936CB">
      <w:pPr>
        <w:spacing w:before="2"/>
        <w:ind w:left="133"/>
        <w:rPr>
          <w:sz w:val="24"/>
          <w:szCs w:val="24"/>
        </w:rPr>
      </w:pPr>
      <w:proofErr w:type="gramStart"/>
      <w:r>
        <w:rPr>
          <w:sz w:val="24"/>
          <w:szCs w:val="24"/>
        </w:rPr>
        <w:t>and</w:t>
      </w:r>
      <w:proofErr w:type="gramEnd"/>
      <w:r>
        <w:rPr>
          <w:sz w:val="24"/>
          <w:szCs w:val="24"/>
        </w:rPr>
        <w:t xml:space="preserve"> first CEO, industrialist Thomas</w:t>
      </w:r>
    </w:p>
    <w:p w:rsidR="00554B60" w:rsidRDefault="00C936CB">
      <w:pPr>
        <w:spacing w:before="54" w:line="220" w:lineRule="exact"/>
        <w:ind w:left="133"/>
        <w:rPr>
          <w:sz w:val="24"/>
          <w:szCs w:val="24"/>
        </w:rPr>
      </w:pPr>
      <w:r>
        <w:rPr>
          <w:position w:val="-4"/>
          <w:sz w:val="24"/>
          <w:szCs w:val="24"/>
        </w:rPr>
        <w:t>J. Watson.</w:t>
      </w:r>
    </w:p>
    <w:p w:rsidR="00554B60" w:rsidRDefault="00C936CB">
      <w:pPr>
        <w:spacing w:before="81"/>
        <w:rPr>
          <w:sz w:val="32"/>
          <w:szCs w:val="32"/>
        </w:rPr>
      </w:pPr>
      <w:r>
        <w:br w:type="column"/>
      </w:r>
      <w:r>
        <w:rPr>
          <w:color w:val="37B5FF"/>
          <w:sz w:val="32"/>
          <w:szCs w:val="32"/>
        </w:rPr>
        <w:lastRenderedPageBreak/>
        <w:t xml:space="preserve">IBM cloud </w:t>
      </w:r>
      <w:proofErr w:type="spellStart"/>
      <w:r>
        <w:rPr>
          <w:color w:val="37B5FF"/>
          <w:sz w:val="32"/>
          <w:szCs w:val="32"/>
        </w:rPr>
        <w:t>foundary</w:t>
      </w:r>
      <w:proofErr w:type="spellEnd"/>
      <w:r>
        <w:rPr>
          <w:color w:val="37B5FF"/>
          <w:sz w:val="32"/>
          <w:szCs w:val="32"/>
        </w:rPr>
        <w:t>:</w:t>
      </w:r>
    </w:p>
    <w:p w:rsidR="00554B60" w:rsidRDefault="00554B60">
      <w:pPr>
        <w:spacing w:before="8" w:line="140" w:lineRule="exact"/>
        <w:rPr>
          <w:sz w:val="15"/>
          <w:szCs w:val="15"/>
        </w:rPr>
      </w:pPr>
    </w:p>
    <w:p w:rsidR="00554B60" w:rsidRDefault="00C936CB">
      <w:pPr>
        <w:spacing w:line="287" w:lineRule="auto"/>
        <w:ind w:right="405"/>
        <w:jc w:val="both"/>
        <w:rPr>
          <w:sz w:val="24"/>
          <w:szCs w:val="24"/>
        </w:rPr>
      </w:pPr>
      <w:r>
        <w:rPr>
          <w:sz w:val="24"/>
          <w:szCs w:val="24"/>
        </w:rPr>
        <w:t xml:space="preserve">The IBM Cloud Foundry platform is </w:t>
      </w:r>
      <w:proofErr w:type="gramStart"/>
      <w:r>
        <w:rPr>
          <w:sz w:val="24"/>
          <w:szCs w:val="24"/>
        </w:rPr>
        <w:t>not  just</w:t>
      </w:r>
      <w:proofErr w:type="gramEnd"/>
      <w:r>
        <w:rPr>
          <w:sz w:val="24"/>
          <w:szCs w:val="24"/>
        </w:rPr>
        <w:t xml:space="preserve"> about creating  new apps</w:t>
      </w:r>
      <w:r>
        <w:rPr>
          <w:sz w:val="24"/>
          <w:szCs w:val="24"/>
        </w:rPr>
        <w:t xml:space="preserve"> or migrating existing ones, on-</w:t>
      </w:r>
    </w:p>
    <w:p w:rsidR="00554B60" w:rsidRDefault="00C936CB">
      <w:pPr>
        <w:spacing w:before="2" w:line="287" w:lineRule="auto"/>
        <w:ind w:right="303"/>
        <w:rPr>
          <w:sz w:val="24"/>
          <w:szCs w:val="24"/>
        </w:rPr>
        <w:sectPr w:rsidR="00554B60">
          <w:type w:val="continuous"/>
          <w:pgSz w:w="11920" w:h="16860"/>
          <w:pgMar w:top="1100" w:right="1180" w:bottom="280" w:left="1180" w:header="720" w:footer="720" w:gutter="0"/>
          <w:cols w:num="2" w:space="720" w:equalWidth="0">
            <w:col w:w="4327" w:space="678"/>
            <w:col w:w="4555"/>
          </w:cols>
        </w:sectPr>
      </w:pPr>
      <w:proofErr w:type="spellStart"/>
      <w:proofErr w:type="gramStart"/>
      <w:r>
        <w:rPr>
          <w:sz w:val="24"/>
          <w:szCs w:val="24"/>
        </w:rPr>
        <w:t>prem</w:t>
      </w:r>
      <w:proofErr w:type="spellEnd"/>
      <w:proofErr w:type="gramEnd"/>
      <w:r>
        <w:rPr>
          <w:sz w:val="24"/>
          <w:szCs w:val="24"/>
        </w:rPr>
        <w:t xml:space="preserve"> or off-</w:t>
      </w:r>
      <w:proofErr w:type="spellStart"/>
      <w:r>
        <w:rPr>
          <w:sz w:val="24"/>
          <w:szCs w:val="24"/>
        </w:rPr>
        <w:t>prem</w:t>
      </w:r>
      <w:proofErr w:type="spellEnd"/>
      <w:r>
        <w:rPr>
          <w:sz w:val="24"/>
          <w:szCs w:val="24"/>
        </w:rPr>
        <w:t xml:space="preserve"> implementations, or offering </w:t>
      </w:r>
      <w:proofErr w:type="spellStart"/>
      <w:r>
        <w:rPr>
          <w:sz w:val="24"/>
          <w:szCs w:val="24"/>
        </w:rPr>
        <w:t>IaaS</w:t>
      </w:r>
      <w:proofErr w:type="spellEnd"/>
      <w:r>
        <w:rPr>
          <w:sz w:val="24"/>
          <w:szCs w:val="24"/>
        </w:rPr>
        <w:t xml:space="preserve"> and </w:t>
      </w:r>
      <w:proofErr w:type="spellStart"/>
      <w:r>
        <w:rPr>
          <w:sz w:val="24"/>
          <w:szCs w:val="24"/>
        </w:rPr>
        <w:t>PaaS</w:t>
      </w:r>
      <w:proofErr w:type="spellEnd"/>
      <w:r>
        <w:rPr>
          <w:sz w:val="24"/>
          <w:szCs w:val="24"/>
        </w:rPr>
        <w:t xml:space="preserve"> cloud services. It`s designed to bring all of these aspects together to help us solve your real, complex business problems in the cloud.</w:t>
      </w:r>
    </w:p>
    <w:p w:rsidR="00554B60" w:rsidRDefault="00554B60">
      <w:pPr>
        <w:spacing w:before="4" w:line="140" w:lineRule="exact"/>
        <w:rPr>
          <w:sz w:val="15"/>
          <w:szCs w:val="15"/>
        </w:rPr>
      </w:pPr>
    </w:p>
    <w:p w:rsidR="00554B60" w:rsidRDefault="00554B60">
      <w:pPr>
        <w:spacing w:line="200" w:lineRule="exact"/>
      </w:pPr>
    </w:p>
    <w:p w:rsidR="00554B60" w:rsidRDefault="00554B60">
      <w:pPr>
        <w:spacing w:line="200" w:lineRule="exact"/>
        <w:sectPr w:rsidR="00554B60">
          <w:type w:val="continuous"/>
          <w:pgSz w:w="11920" w:h="16860"/>
          <w:pgMar w:top="1100" w:right="1180" w:bottom="280" w:left="1180" w:header="720" w:footer="720" w:gutter="0"/>
          <w:cols w:space="720"/>
        </w:sectPr>
      </w:pPr>
    </w:p>
    <w:p w:rsidR="00554B60" w:rsidRDefault="00C936CB">
      <w:pPr>
        <w:spacing w:before="81"/>
        <w:ind w:left="148"/>
        <w:rPr>
          <w:sz w:val="32"/>
          <w:szCs w:val="32"/>
        </w:rPr>
      </w:pPr>
      <w:r>
        <w:rPr>
          <w:color w:val="37B5FF"/>
          <w:sz w:val="32"/>
          <w:szCs w:val="32"/>
        </w:rPr>
        <w:lastRenderedPageBreak/>
        <w:t xml:space="preserve">IBM cloud </w:t>
      </w:r>
      <w:proofErr w:type="gramStart"/>
      <w:r>
        <w:rPr>
          <w:color w:val="37B5FF"/>
          <w:sz w:val="32"/>
          <w:szCs w:val="32"/>
        </w:rPr>
        <w:t>Developer :</w:t>
      </w:r>
      <w:proofErr w:type="gramEnd"/>
    </w:p>
    <w:p w:rsidR="00554B60" w:rsidRDefault="00C936CB">
      <w:pPr>
        <w:spacing w:before="41" w:line="287" w:lineRule="auto"/>
        <w:ind w:left="133" w:right="-41"/>
        <w:rPr>
          <w:sz w:val="24"/>
          <w:szCs w:val="24"/>
        </w:rPr>
      </w:pPr>
      <w:r>
        <w:rPr>
          <w:sz w:val="24"/>
          <w:szCs w:val="24"/>
        </w:rPr>
        <w:t>The IBM Cloud Developer console accelerates this process by scaffolding ready-to-code application complete with integration to database, cognitive and security services. With our initial launch, we`re enabling Mobile</w:t>
      </w:r>
      <w:r>
        <w:rPr>
          <w:sz w:val="24"/>
          <w:szCs w:val="24"/>
        </w:rPr>
        <w:t xml:space="preserve"> Apps, Web Apps, Back end for front end, and Micro-services.</w:t>
      </w:r>
    </w:p>
    <w:p w:rsidR="00554B60" w:rsidRDefault="00C936CB">
      <w:pPr>
        <w:spacing w:before="81"/>
        <w:rPr>
          <w:sz w:val="32"/>
          <w:szCs w:val="32"/>
        </w:rPr>
      </w:pPr>
      <w:r>
        <w:br w:type="column"/>
      </w:r>
      <w:proofErr w:type="spellStart"/>
      <w:proofErr w:type="gramStart"/>
      <w:r>
        <w:rPr>
          <w:color w:val="37B5FF"/>
          <w:sz w:val="32"/>
          <w:szCs w:val="32"/>
        </w:rPr>
        <w:lastRenderedPageBreak/>
        <w:t>git</w:t>
      </w:r>
      <w:proofErr w:type="spellEnd"/>
      <w:proofErr w:type="gramEnd"/>
      <w:r>
        <w:rPr>
          <w:color w:val="37B5FF"/>
          <w:sz w:val="32"/>
          <w:szCs w:val="32"/>
        </w:rPr>
        <w:t>:</w:t>
      </w:r>
    </w:p>
    <w:p w:rsidR="00554B60" w:rsidRDefault="00C936CB">
      <w:pPr>
        <w:spacing w:before="41" w:line="287" w:lineRule="auto"/>
        <w:ind w:left="33" w:right="444"/>
        <w:rPr>
          <w:sz w:val="24"/>
          <w:szCs w:val="24"/>
        </w:rPr>
      </w:pPr>
      <w:proofErr w:type="spellStart"/>
      <w:r>
        <w:rPr>
          <w:sz w:val="24"/>
          <w:szCs w:val="24"/>
        </w:rPr>
        <w:t>Git</w:t>
      </w:r>
      <w:proofErr w:type="spellEnd"/>
      <w:r>
        <w:rPr>
          <w:sz w:val="24"/>
          <w:szCs w:val="24"/>
        </w:rPr>
        <w:t xml:space="preserve"> is a distributed version-control system for tracking changes in source code during software development. By far, the most widely used modern version</w:t>
      </w:r>
    </w:p>
    <w:p w:rsidR="00554B60" w:rsidRDefault="00C936CB">
      <w:pPr>
        <w:spacing w:before="2" w:line="287" w:lineRule="auto"/>
        <w:ind w:left="33" w:right="226"/>
        <w:rPr>
          <w:sz w:val="24"/>
          <w:szCs w:val="24"/>
        </w:rPr>
      </w:pPr>
      <w:proofErr w:type="gramStart"/>
      <w:r>
        <w:rPr>
          <w:sz w:val="24"/>
          <w:szCs w:val="24"/>
        </w:rPr>
        <w:t>control</w:t>
      </w:r>
      <w:proofErr w:type="gramEnd"/>
      <w:r>
        <w:rPr>
          <w:sz w:val="24"/>
          <w:szCs w:val="24"/>
        </w:rPr>
        <w:t xml:space="preserve"> system in the world today is</w:t>
      </w:r>
      <w:r>
        <w:rPr>
          <w:sz w:val="24"/>
          <w:szCs w:val="24"/>
        </w:rPr>
        <w:t xml:space="preserve"> </w:t>
      </w:r>
      <w:proofErr w:type="spellStart"/>
      <w:r>
        <w:rPr>
          <w:sz w:val="24"/>
          <w:szCs w:val="24"/>
        </w:rPr>
        <w:t>Git</w:t>
      </w:r>
      <w:proofErr w:type="spellEnd"/>
      <w:r>
        <w:rPr>
          <w:sz w:val="24"/>
          <w:szCs w:val="24"/>
        </w:rPr>
        <w:t xml:space="preserve">. </w:t>
      </w:r>
      <w:proofErr w:type="spellStart"/>
      <w:r>
        <w:rPr>
          <w:sz w:val="24"/>
          <w:szCs w:val="24"/>
        </w:rPr>
        <w:t>Git</w:t>
      </w:r>
      <w:proofErr w:type="spellEnd"/>
      <w:r>
        <w:rPr>
          <w:sz w:val="24"/>
          <w:szCs w:val="24"/>
        </w:rPr>
        <w:t xml:space="preserve"> is a mature, actively maintained open source project originally developed in 2005 by Linus Torvalds, the famous creator</w:t>
      </w:r>
    </w:p>
    <w:p w:rsidR="00554B60" w:rsidRDefault="00C936CB">
      <w:pPr>
        <w:spacing w:before="2" w:line="287" w:lineRule="auto"/>
        <w:ind w:left="33" w:right="928"/>
        <w:rPr>
          <w:sz w:val="24"/>
          <w:szCs w:val="24"/>
        </w:rPr>
        <w:sectPr w:rsidR="00554B60">
          <w:type w:val="continuous"/>
          <w:pgSz w:w="11920" w:h="16860"/>
          <w:pgMar w:top="1100" w:right="1180" w:bottom="280" w:left="1180" w:header="720" w:footer="720" w:gutter="0"/>
          <w:cols w:num="2" w:space="720" w:equalWidth="0">
            <w:col w:w="4166" w:space="898"/>
            <w:col w:w="4496"/>
          </w:cols>
        </w:sectPr>
      </w:pPr>
      <w:proofErr w:type="gramStart"/>
      <w:r>
        <w:rPr>
          <w:sz w:val="24"/>
          <w:szCs w:val="24"/>
        </w:rPr>
        <w:t>of</w:t>
      </w:r>
      <w:proofErr w:type="gramEnd"/>
      <w:r>
        <w:rPr>
          <w:sz w:val="24"/>
          <w:szCs w:val="24"/>
        </w:rPr>
        <w:t xml:space="preserve"> the Linux operating system kernel.</w:t>
      </w: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before="17" w:line="200" w:lineRule="exact"/>
      </w:pPr>
    </w:p>
    <w:p w:rsidR="00554B60" w:rsidRDefault="00554B60">
      <w:pPr>
        <w:spacing w:before="8" w:line="120" w:lineRule="exact"/>
        <w:rPr>
          <w:sz w:val="12"/>
          <w:szCs w:val="12"/>
        </w:rPr>
      </w:pPr>
    </w:p>
    <w:p w:rsidR="00554B60" w:rsidRPr="00661299" w:rsidRDefault="00C936CB">
      <w:pPr>
        <w:ind w:left="133"/>
        <w:rPr>
          <w:rFonts w:asciiTheme="minorHAnsi" w:hAnsiTheme="minorHAnsi" w:cstheme="minorHAnsi"/>
          <w:sz w:val="93"/>
          <w:szCs w:val="93"/>
        </w:rPr>
      </w:pPr>
      <w:r w:rsidRPr="00661299">
        <w:rPr>
          <w:rFonts w:asciiTheme="minorHAnsi" w:hAnsiTheme="minorHAnsi" w:cstheme="minorHAnsi"/>
        </w:rPr>
        <w:pict>
          <v:group id="_x0000_s1030" style="position:absolute;left:0;text-align:left;margin-left:66.35pt;margin-top:-25.55pt;width:463.9pt;height:0;z-index:-251656704;mso-position-horizontal-relative:page" coordorigin="1327,-511" coordsize="9278,0">
            <v:shape id="_x0000_s1031" style="position:absolute;left:1327;top:-511;width:9278;height:0" coordorigin="1327,-511" coordsize="9278,0" path="m1327,-511r9277,e" filled="f" strokecolor="#bcd1cb" strokeweight=".82969mm">
              <v:path arrowok="t"/>
            </v:shape>
            <w10:wrap anchorx="page"/>
          </v:group>
        </w:pict>
      </w:r>
      <w:r w:rsidRPr="00661299">
        <w:rPr>
          <w:rFonts w:asciiTheme="minorHAnsi" w:hAnsiTheme="minorHAnsi" w:cstheme="minorHAnsi"/>
          <w:color w:val="212121"/>
          <w:sz w:val="93"/>
          <w:szCs w:val="93"/>
        </w:rPr>
        <w:t xml:space="preserve">What lies </w:t>
      </w:r>
      <w:proofErr w:type="gramStart"/>
      <w:r w:rsidRPr="00661299">
        <w:rPr>
          <w:rFonts w:asciiTheme="minorHAnsi" w:hAnsiTheme="minorHAnsi" w:cstheme="minorHAnsi"/>
          <w:color w:val="212121"/>
          <w:sz w:val="93"/>
          <w:szCs w:val="93"/>
        </w:rPr>
        <w:t>ahead</w:t>
      </w:r>
      <w:proofErr w:type="gramEnd"/>
    </w:p>
    <w:p w:rsidR="00554B60" w:rsidRDefault="00554B60">
      <w:pPr>
        <w:spacing w:before="6" w:line="100" w:lineRule="exact"/>
        <w:rPr>
          <w:sz w:val="10"/>
          <w:szCs w:val="10"/>
        </w:rPr>
      </w:pPr>
    </w:p>
    <w:p w:rsidR="00554B60" w:rsidRDefault="00554B60">
      <w:pPr>
        <w:spacing w:line="200" w:lineRule="exact"/>
      </w:pPr>
    </w:p>
    <w:p w:rsidR="00554B60" w:rsidRPr="00661299" w:rsidRDefault="00C936CB">
      <w:pPr>
        <w:ind w:left="154"/>
        <w:rPr>
          <w:sz w:val="31"/>
          <w:szCs w:val="31"/>
          <w:u w:val="single"/>
        </w:rPr>
      </w:pPr>
      <w:r w:rsidRPr="00661299">
        <w:rPr>
          <w:w w:val="99"/>
          <w:sz w:val="31"/>
          <w:szCs w:val="31"/>
          <w:u w:val="single"/>
        </w:rPr>
        <w:t>W</w:t>
      </w:r>
      <w:r w:rsidRPr="00661299">
        <w:rPr>
          <w:sz w:val="31"/>
          <w:szCs w:val="31"/>
          <w:u w:val="single"/>
        </w:rPr>
        <w:t xml:space="preserve"> </w:t>
      </w:r>
      <w:r w:rsidRPr="00661299">
        <w:rPr>
          <w:w w:val="99"/>
          <w:sz w:val="31"/>
          <w:szCs w:val="31"/>
          <w:u w:val="single"/>
        </w:rPr>
        <w:t>H</w:t>
      </w:r>
      <w:r w:rsidRPr="00661299">
        <w:rPr>
          <w:sz w:val="31"/>
          <w:szCs w:val="31"/>
          <w:u w:val="single"/>
        </w:rPr>
        <w:t xml:space="preserve"> </w:t>
      </w:r>
      <w:r w:rsidRPr="00661299">
        <w:rPr>
          <w:w w:val="99"/>
          <w:sz w:val="31"/>
          <w:szCs w:val="31"/>
          <w:u w:val="single"/>
        </w:rPr>
        <w:t>A</w:t>
      </w:r>
      <w:r w:rsidRPr="00661299">
        <w:rPr>
          <w:sz w:val="31"/>
          <w:szCs w:val="31"/>
          <w:u w:val="single"/>
        </w:rPr>
        <w:t xml:space="preserve"> </w:t>
      </w:r>
      <w:proofErr w:type="gramStart"/>
      <w:r w:rsidRPr="00661299">
        <w:rPr>
          <w:w w:val="99"/>
          <w:sz w:val="31"/>
          <w:szCs w:val="31"/>
          <w:u w:val="single"/>
        </w:rPr>
        <w:t>T</w:t>
      </w:r>
      <w:r w:rsidRPr="00661299">
        <w:rPr>
          <w:sz w:val="31"/>
          <w:szCs w:val="31"/>
          <w:u w:val="single"/>
        </w:rPr>
        <w:t xml:space="preserve">  </w:t>
      </w:r>
      <w:r w:rsidRPr="00661299">
        <w:rPr>
          <w:w w:val="99"/>
          <w:sz w:val="31"/>
          <w:szCs w:val="31"/>
          <w:u w:val="single"/>
        </w:rPr>
        <w:t>A</w:t>
      </w:r>
      <w:proofErr w:type="gramEnd"/>
      <w:r w:rsidRPr="00661299">
        <w:rPr>
          <w:sz w:val="31"/>
          <w:szCs w:val="31"/>
          <w:u w:val="single"/>
        </w:rPr>
        <w:t xml:space="preserve"> </w:t>
      </w:r>
      <w:r w:rsidRPr="00661299">
        <w:rPr>
          <w:w w:val="99"/>
          <w:sz w:val="31"/>
          <w:szCs w:val="31"/>
          <w:u w:val="single"/>
        </w:rPr>
        <w:t>R</w:t>
      </w:r>
      <w:r w:rsidRPr="00661299">
        <w:rPr>
          <w:sz w:val="31"/>
          <w:szCs w:val="31"/>
          <w:u w:val="single"/>
        </w:rPr>
        <w:t xml:space="preserve"> </w:t>
      </w:r>
      <w:r w:rsidRPr="00661299">
        <w:rPr>
          <w:w w:val="99"/>
          <w:sz w:val="31"/>
          <w:szCs w:val="31"/>
          <w:u w:val="single"/>
        </w:rPr>
        <w:t>E</w:t>
      </w:r>
      <w:r w:rsidRPr="00661299">
        <w:rPr>
          <w:sz w:val="31"/>
          <w:szCs w:val="31"/>
          <w:u w:val="single"/>
        </w:rPr>
        <w:t xml:space="preserve">  </w:t>
      </w:r>
      <w:r w:rsidRPr="00661299">
        <w:rPr>
          <w:w w:val="99"/>
          <w:sz w:val="31"/>
          <w:szCs w:val="31"/>
          <w:u w:val="single"/>
        </w:rPr>
        <w:t>T</w:t>
      </w:r>
      <w:r w:rsidRPr="00661299">
        <w:rPr>
          <w:sz w:val="31"/>
          <w:szCs w:val="31"/>
          <w:u w:val="single"/>
        </w:rPr>
        <w:t xml:space="preserve"> </w:t>
      </w:r>
      <w:r w:rsidRPr="00661299">
        <w:rPr>
          <w:w w:val="99"/>
          <w:sz w:val="31"/>
          <w:szCs w:val="31"/>
          <w:u w:val="single"/>
        </w:rPr>
        <w:t>H</w:t>
      </w:r>
      <w:r w:rsidRPr="00661299">
        <w:rPr>
          <w:sz w:val="31"/>
          <w:szCs w:val="31"/>
          <w:u w:val="single"/>
        </w:rPr>
        <w:t xml:space="preserve"> </w:t>
      </w:r>
      <w:r w:rsidRPr="00661299">
        <w:rPr>
          <w:w w:val="99"/>
          <w:sz w:val="31"/>
          <w:szCs w:val="31"/>
          <w:u w:val="single"/>
        </w:rPr>
        <w:t>E</w:t>
      </w:r>
      <w:r w:rsidRPr="00661299">
        <w:rPr>
          <w:sz w:val="31"/>
          <w:szCs w:val="31"/>
          <w:u w:val="single"/>
        </w:rPr>
        <w:t xml:space="preserve">  </w:t>
      </w:r>
      <w:r w:rsidRPr="00661299">
        <w:rPr>
          <w:w w:val="99"/>
          <w:sz w:val="31"/>
          <w:szCs w:val="31"/>
          <w:u w:val="single"/>
        </w:rPr>
        <w:t>F</w:t>
      </w:r>
      <w:r w:rsidRPr="00661299">
        <w:rPr>
          <w:sz w:val="31"/>
          <w:szCs w:val="31"/>
          <w:u w:val="single"/>
        </w:rPr>
        <w:t xml:space="preserve"> </w:t>
      </w:r>
      <w:r w:rsidRPr="00661299">
        <w:rPr>
          <w:w w:val="99"/>
          <w:sz w:val="31"/>
          <w:szCs w:val="31"/>
          <w:u w:val="single"/>
        </w:rPr>
        <w:t>U</w:t>
      </w:r>
      <w:r w:rsidRPr="00661299">
        <w:rPr>
          <w:sz w:val="31"/>
          <w:szCs w:val="31"/>
          <w:u w:val="single"/>
        </w:rPr>
        <w:t xml:space="preserve"> </w:t>
      </w:r>
      <w:r w:rsidRPr="00661299">
        <w:rPr>
          <w:w w:val="99"/>
          <w:sz w:val="31"/>
          <w:szCs w:val="31"/>
          <w:u w:val="single"/>
        </w:rPr>
        <w:t>T</w:t>
      </w:r>
      <w:r w:rsidRPr="00661299">
        <w:rPr>
          <w:sz w:val="31"/>
          <w:szCs w:val="31"/>
          <w:u w:val="single"/>
        </w:rPr>
        <w:t xml:space="preserve"> </w:t>
      </w:r>
      <w:r w:rsidRPr="00661299">
        <w:rPr>
          <w:w w:val="99"/>
          <w:sz w:val="31"/>
          <w:szCs w:val="31"/>
          <w:u w:val="single"/>
        </w:rPr>
        <w:t>U</w:t>
      </w:r>
      <w:r w:rsidRPr="00661299">
        <w:rPr>
          <w:sz w:val="31"/>
          <w:szCs w:val="31"/>
          <w:u w:val="single"/>
        </w:rPr>
        <w:t xml:space="preserve"> </w:t>
      </w:r>
      <w:r w:rsidRPr="00661299">
        <w:rPr>
          <w:w w:val="99"/>
          <w:sz w:val="31"/>
          <w:szCs w:val="31"/>
          <w:u w:val="single"/>
        </w:rPr>
        <w:t>R</w:t>
      </w:r>
      <w:r w:rsidRPr="00661299">
        <w:rPr>
          <w:sz w:val="31"/>
          <w:szCs w:val="31"/>
          <w:u w:val="single"/>
        </w:rPr>
        <w:t xml:space="preserve"> </w:t>
      </w:r>
      <w:r w:rsidRPr="00661299">
        <w:rPr>
          <w:w w:val="99"/>
          <w:sz w:val="31"/>
          <w:szCs w:val="31"/>
          <w:u w:val="single"/>
        </w:rPr>
        <w:t>E</w:t>
      </w:r>
      <w:r w:rsidRPr="00661299">
        <w:rPr>
          <w:sz w:val="31"/>
          <w:szCs w:val="31"/>
          <w:u w:val="single"/>
        </w:rPr>
        <w:t xml:space="preserve">  </w:t>
      </w:r>
      <w:r w:rsidRPr="00661299">
        <w:rPr>
          <w:w w:val="99"/>
          <w:sz w:val="31"/>
          <w:szCs w:val="31"/>
          <w:u w:val="single"/>
        </w:rPr>
        <w:t>A</w:t>
      </w:r>
      <w:r w:rsidRPr="00661299">
        <w:rPr>
          <w:sz w:val="31"/>
          <w:szCs w:val="31"/>
          <w:u w:val="single"/>
        </w:rPr>
        <w:t xml:space="preserve"> </w:t>
      </w:r>
      <w:r w:rsidRPr="00661299">
        <w:rPr>
          <w:w w:val="99"/>
          <w:sz w:val="31"/>
          <w:szCs w:val="31"/>
          <w:u w:val="single"/>
        </w:rPr>
        <w:t>S</w:t>
      </w:r>
      <w:r w:rsidRPr="00661299">
        <w:rPr>
          <w:sz w:val="31"/>
          <w:szCs w:val="31"/>
          <w:u w:val="single"/>
        </w:rPr>
        <w:t xml:space="preserve"> </w:t>
      </w:r>
      <w:r w:rsidRPr="00661299">
        <w:rPr>
          <w:w w:val="99"/>
          <w:sz w:val="31"/>
          <w:szCs w:val="31"/>
          <w:u w:val="single"/>
        </w:rPr>
        <w:t>P</w:t>
      </w:r>
      <w:r w:rsidRPr="00661299">
        <w:rPr>
          <w:sz w:val="31"/>
          <w:szCs w:val="31"/>
          <w:u w:val="single"/>
        </w:rPr>
        <w:t xml:space="preserve"> </w:t>
      </w:r>
      <w:r w:rsidRPr="00661299">
        <w:rPr>
          <w:w w:val="99"/>
          <w:sz w:val="31"/>
          <w:szCs w:val="31"/>
          <w:u w:val="single"/>
        </w:rPr>
        <w:t>E</w:t>
      </w:r>
      <w:r w:rsidRPr="00661299">
        <w:rPr>
          <w:sz w:val="31"/>
          <w:szCs w:val="31"/>
          <w:u w:val="single"/>
        </w:rPr>
        <w:t xml:space="preserve"> </w:t>
      </w:r>
      <w:r w:rsidRPr="00661299">
        <w:rPr>
          <w:w w:val="99"/>
          <w:sz w:val="31"/>
          <w:szCs w:val="31"/>
          <w:u w:val="single"/>
        </w:rPr>
        <w:t>C</w:t>
      </w:r>
      <w:r w:rsidRPr="00661299">
        <w:rPr>
          <w:sz w:val="31"/>
          <w:szCs w:val="31"/>
          <w:u w:val="single"/>
        </w:rPr>
        <w:t xml:space="preserve"> </w:t>
      </w:r>
      <w:r w:rsidRPr="00661299">
        <w:rPr>
          <w:w w:val="99"/>
          <w:sz w:val="31"/>
          <w:szCs w:val="31"/>
          <w:u w:val="single"/>
        </w:rPr>
        <w:t>T</w:t>
      </w:r>
      <w:r w:rsidRPr="00661299">
        <w:rPr>
          <w:sz w:val="31"/>
          <w:szCs w:val="31"/>
          <w:u w:val="single"/>
        </w:rPr>
        <w:t xml:space="preserve"> </w:t>
      </w:r>
      <w:r w:rsidRPr="00661299">
        <w:rPr>
          <w:w w:val="99"/>
          <w:sz w:val="31"/>
          <w:szCs w:val="31"/>
          <w:u w:val="single"/>
        </w:rPr>
        <w:t>S</w:t>
      </w:r>
    </w:p>
    <w:p w:rsidR="00554B60" w:rsidRDefault="00554B60">
      <w:pPr>
        <w:spacing w:before="7" w:line="160" w:lineRule="exact"/>
        <w:rPr>
          <w:sz w:val="16"/>
          <w:szCs w:val="16"/>
        </w:rPr>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C936CB" w:rsidP="00661299">
      <w:pPr>
        <w:ind w:left="5040" w:right="703"/>
        <w:rPr>
          <w:sz w:val="24"/>
          <w:szCs w:val="24"/>
        </w:rPr>
      </w:pPr>
      <w:r>
        <w:pict>
          <v:shape id="_x0000_s1029" type="#_x0000_t75" style="position:absolute;left:0;text-align:left;margin-left:66.7pt;margin-top:-40.8pt;width:216.2pt;height:516.45pt;z-index:-251655680;mso-position-horizontal-relative:page">
            <v:imagedata r:id="rId24" o:title=""/>
            <w10:wrap anchorx="page"/>
          </v:shape>
        </w:pict>
      </w:r>
      <w:r>
        <w:rPr>
          <w:sz w:val="24"/>
          <w:szCs w:val="24"/>
        </w:rPr>
        <w:t xml:space="preserve">T h </w:t>
      </w:r>
      <w:proofErr w:type="gramStart"/>
      <w:r>
        <w:rPr>
          <w:sz w:val="24"/>
          <w:szCs w:val="24"/>
        </w:rPr>
        <w:t>e  m</w:t>
      </w:r>
      <w:proofErr w:type="gramEnd"/>
      <w:r>
        <w:rPr>
          <w:sz w:val="24"/>
          <w:szCs w:val="24"/>
        </w:rPr>
        <w:t xml:space="preserve"> a i n  f e a t u r e  o f  o u r</w:t>
      </w:r>
    </w:p>
    <w:p w:rsidR="00554B60" w:rsidRDefault="00C936CB" w:rsidP="00661299">
      <w:pPr>
        <w:spacing w:before="39"/>
        <w:ind w:left="5040" w:right="606"/>
        <w:rPr>
          <w:sz w:val="24"/>
          <w:szCs w:val="24"/>
        </w:rPr>
      </w:pPr>
      <w:r>
        <w:rPr>
          <w:sz w:val="24"/>
          <w:szCs w:val="24"/>
        </w:rPr>
        <w:t>s y s t e m  i s  i t s  m o d u l a r i t y .</w:t>
      </w:r>
    </w:p>
    <w:p w:rsidR="00554B60" w:rsidRDefault="00C936CB" w:rsidP="00661299">
      <w:pPr>
        <w:spacing w:before="39"/>
        <w:ind w:left="5040" w:right="401"/>
        <w:rPr>
          <w:sz w:val="24"/>
          <w:szCs w:val="24"/>
        </w:rPr>
      </w:pPr>
      <w:r>
        <w:rPr>
          <w:sz w:val="24"/>
          <w:szCs w:val="24"/>
        </w:rPr>
        <w:t xml:space="preserve">M o d u l a </w:t>
      </w:r>
      <w:proofErr w:type="gramStart"/>
      <w:r>
        <w:rPr>
          <w:sz w:val="24"/>
          <w:szCs w:val="24"/>
        </w:rPr>
        <w:t>r  i</w:t>
      </w:r>
      <w:proofErr w:type="gramEnd"/>
      <w:r>
        <w:rPr>
          <w:sz w:val="24"/>
          <w:szCs w:val="24"/>
        </w:rPr>
        <w:t xml:space="preserve"> n  t h e  s e n s e  t h a t</w:t>
      </w:r>
    </w:p>
    <w:p w:rsidR="00554B60" w:rsidRDefault="00C936CB" w:rsidP="00661299">
      <w:pPr>
        <w:spacing w:before="39" w:line="274" w:lineRule="auto"/>
        <w:ind w:left="5040" w:right="172"/>
        <w:rPr>
          <w:sz w:val="24"/>
          <w:szCs w:val="24"/>
        </w:rPr>
      </w:pPr>
      <w:r>
        <w:rPr>
          <w:sz w:val="24"/>
          <w:szCs w:val="24"/>
        </w:rPr>
        <w:t xml:space="preserve">w e  c a n  a d </w:t>
      </w:r>
      <w:proofErr w:type="spellStart"/>
      <w:r>
        <w:rPr>
          <w:sz w:val="24"/>
          <w:szCs w:val="24"/>
        </w:rPr>
        <w:t>d</w:t>
      </w:r>
      <w:proofErr w:type="spellEnd"/>
      <w:r>
        <w:rPr>
          <w:sz w:val="24"/>
          <w:szCs w:val="24"/>
        </w:rPr>
        <w:t xml:space="preserve">  o r  </w:t>
      </w:r>
      <w:proofErr w:type="spellStart"/>
      <w:r>
        <w:rPr>
          <w:sz w:val="24"/>
          <w:szCs w:val="24"/>
        </w:rPr>
        <w:t>r</w:t>
      </w:r>
      <w:proofErr w:type="spellEnd"/>
      <w:r>
        <w:rPr>
          <w:sz w:val="24"/>
          <w:szCs w:val="24"/>
        </w:rPr>
        <w:t xml:space="preserve"> e m o v e  c h a t b o t s  a s  p e r  a s  o u r  n e </w:t>
      </w:r>
      <w:proofErr w:type="spellStart"/>
      <w:r>
        <w:rPr>
          <w:sz w:val="24"/>
          <w:szCs w:val="24"/>
        </w:rPr>
        <w:t>e</w:t>
      </w:r>
      <w:proofErr w:type="spellEnd"/>
      <w:r>
        <w:rPr>
          <w:sz w:val="24"/>
          <w:szCs w:val="24"/>
        </w:rPr>
        <w:t xml:space="preserve"> d s .</w:t>
      </w:r>
    </w:p>
    <w:p w:rsidR="00554B60" w:rsidRDefault="00C936CB" w:rsidP="00661299">
      <w:pPr>
        <w:spacing w:before="1" w:line="274" w:lineRule="auto"/>
        <w:ind w:left="5040" w:right="240" w:firstLine="291"/>
        <w:rPr>
          <w:sz w:val="24"/>
          <w:szCs w:val="24"/>
        </w:rPr>
      </w:pPr>
      <w:r>
        <w:rPr>
          <w:sz w:val="24"/>
          <w:szCs w:val="24"/>
        </w:rPr>
        <w:t xml:space="preserve">F o </w:t>
      </w:r>
      <w:proofErr w:type="gramStart"/>
      <w:r>
        <w:rPr>
          <w:sz w:val="24"/>
          <w:szCs w:val="24"/>
        </w:rPr>
        <w:t>r  e</w:t>
      </w:r>
      <w:proofErr w:type="gramEnd"/>
      <w:r>
        <w:rPr>
          <w:sz w:val="24"/>
          <w:szCs w:val="24"/>
        </w:rPr>
        <w:t xml:space="preserve"> x a m p l e ,  o u r  c u r </w:t>
      </w:r>
      <w:proofErr w:type="spellStart"/>
      <w:r>
        <w:rPr>
          <w:sz w:val="24"/>
          <w:szCs w:val="24"/>
        </w:rPr>
        <w:t>r</w:t>
      </w:r>
      <w:proofErr w:type="spellEnd"/>
      <w:r>
        <w:rPr>
          <w:sz w:val="24"/>
          <w:szCs w:val="24"/>
        </w:rPr>
        <w:t xml:space="preserve"> e n t l i n e u p  c o n s i s t s  o f  t h r e </w:t>
      </w:r>
      <w:proofErr w:type="spellStart"/>
      <w:r>
        <w:rPr>
          <w:sz w:val="24"/>
          <w:szCs w:val="24"/>
        </w:rPr>
        <w:t>e</w:t>
      </w:r>
      <w:proofErr w:type="spellEnd"/>
    </w:p>
    <w:p w:rsidR="00554B60" w:rsidRDefault="00C936CB" w:rsidP="00661299">
      <w:pPr>
        <w:spacing w:before="1" w:line="274" w:lineRule="auto"/>
        <w:ind w:left="5040" w:right="224"/>
        <w:rPr>
          <w:sz w:val="24"/>
          <w:szCs w:val="24"/>
        </w:rPr>
      </w:pPr>
      <w:r>
        <w:rPr>
          <w:sz w:val="24"/>
          <w:szCs w:val="24"/>
        </w:rPr>
        <w:t xml:space="preserve">d o m a i n  s p e c i f i c  </w:t>
      </w:r>
      <w:proofErr w:type="spellStart"/>
      <w:r>
        <w:rPr>
          <w:sz w:val="24"/>
          <w:szCs w:val="24"/>
        </w:rPr>
        <w:t>c</w:t>
      </w:r>
      <w:proofErr w:type="spellEnd"/>
      <w:r>
        <w:rPr>
          <w:sz w:val="24"/>
          <w:szCs w:val="24"/>
        </w:rPr>
        <w:t xml:space="preserve"> h a t  b o t s , n a m e l y  t r a v e l  b o t ;  w e a t h e r b o t  a n d  t h e  a p </w:t>
      </w:r>
      <w:proofErr w:type="spellStart"/>
      <w:r>
        <w:rPr>
          <w:sz w:val="24"/>
          <w:szCs w:val="24"/>
        </w:rPr>
        <w:t>p</w:t>
      </w:r>
      <w:proofErr w:type="spellEnd"/>
      <w:r>
        <w:rPr>
          <w:sz w:val="24"/>
          <w:szCs w:val="24"/>
        </w:rPr>
        <w:t xml:space="preserve"> o i n t m e n t</w:t>
      </w:r>
    </w:p>
    <w:p w:rsidR="00554B60" w:rsidRDefault="00C936CB" w:rsidP="00661299">
      <w:pPr>
        <w:spacing w:before="1"/>
        <w:ind w:left="5040" w:right="1107"/>
        <w:rPr>
          <w:sz w:val="24"/>
          <w:szCs w:val="24"/>
        </w:rPr>
      </w:pPr>
      <w:proofErr w:type="gramStart"/>
      <w:r>
        <w:rPr>
          <w:sz w:val="24"/>
          <w:szCs w:val="24"/>
        </w:rPr>
        <w:t>b</w:t>
      </w:r>
      <w:proofErr w:type="gramEnd"/>
      <w:r>
        <w:rPr>
          <w:sz w:val="24"/>
          <w:szCs w:val="24"/>
        </w:rPr>
        <w:t xml:space="preserve"> o t .  </w:t>
      </w:r>
      <w:r>
        <w:rPr>
          <w:sz w:val="24"/>
          <w:szCs w:val="24"/>
        </w:rPr>
        <w:t xml:space="preserve">I </w:t>
      </w:r>
      <w:proofErr w:type="gramStart"/>
      <w:r>
        <w:rPr>
          <w:sz w:val="24"/>
          <w:szCs w:val="24"/>
        </w:rPr>
        <w:t>f  w</w:t>
      </w:r>
      <w:proofErr w:type="gramEnd"/>
      <w:r>
        <w:rPr>
          <w:sz w:val="24"/>
          <w:szCs w:val="24"/>
        </w:rPr>
        <w:t xml:space="preserve"> e  s o  w i s h  w e</w:t>
      </w:r>
    </w:p>
    <w:p w:rsidR="00554B60" w:rsidRDefault="00C936CB" w:rsidP="00661299">
      <w:pPr>
        <w:spacing w:before="39"/>
        <w:ind w:left="5040" w:right="371"/>
        <w:rPr>
          <w:sz w:val="24"/>
          <w:szCs w:val="24"/>
        </w:rPr>
      </w:pPr>
      <w:proofErr w:type="gramStart"/>
      <w:r>
        <w:rPr>
          <w:sz w:val="24"/>
          <w:szCs w:val="24"/>
        </w:rPr>
        <w:t>c</w:t>
      </w:r>
      <w:proofErr w:type="gramEnd"/>
      <w:r>
        <w:rPr>
          <w:sz w:val="24"/>
          <w:szCs w:val="24"/>
        </w:rPr>
        <w:t xml:space="preserve"> u s t o m i z e  b y  r e m o v i n g  o r</w:t>
      </w:r>
    </w:p>
    <w:p w:rsidR="00554B60" w:rsidRDefault="00C936CB" w:rsidP="00661299">
      <w:pPr>
        <w:spacing w:before="39" w:line="274" w:lineRule="auto"/>
        <w:ind w:left="5040" w:right="170"/>
        <w:rPr>
          <w:sz w:val="24"/>
          <w:szCs w:val="24"/>
        </w:rPr>
      </w:pPr>
      <w:r>
        <w:rPr>
          <w:sz w:val="24"/>
          <w:szCs w:val="24"/>
        </w:rPr>
        <w:t xml:space="preserve">a d </w:t>
      </w:r>
      <w:proofErr w:type="spellStart"/>
      <w:r>
        <w:rPr>
          <w:sz w:val="24"/>
          <w:szCs w:val="24"/>
        </w:rPr>
        <w:t>d</w:t>
      </w:r>
      <w:proofErr w:type="spellEnd"/>
      <w:r>
        <w:rPr>
          <w:sz w:val="24"/>
          <w:szCs w:val="24"/>
        </w:rPr>
        <w:t xml:space="preserve"> i n g  m o r e  b o t s  a s  p e r  a s o u r  n e </w:t>
      </w:r>
      <w:proofErr w:type="spellStart"/>
      <w:r>
        <w:rPr>
          <w:sz w:val="24"/>
          <w:szCs w:val="24"/>
        </w:rPr>
        <w:t>e</w:t>
      </w:r>
      <w:proofErr w:type="spellEnd"/>
      <w:r>
        <w:rPr>
          <w:sz w:val="24"/>
          <w:szCs w:val="24"/>
        </w:rPr>
        <w:t xml:space="preserve"> d s .</w:t>
      </w:r>
    </w:p>
    <w:p w:rsidR="00554B60" w:rsidRDefault="00C936CB" w:rsidP="00661299">
      <w:pPr>
        <w:spacing w:before="1" w:line="274" w:lineRule="auto"/>
        <w:ind w:left="5040" w:right="90" w:firstLine="291"/>
        <w:rPr>
          <w:sz w:val="24"/>
          <w:szCs w:val="24"/>
        </w:rPr>
      </w:pPr>
      <w:r>
        <w:rPr>
          <w:sz w:val="24"/>
          <w:szCs w:val="24"/>
        </w:rPr>
        <w:t xml:space="preserve">A l s o  a s  p e r  c u s t o m i z a t i o n </w:t>
      </w:r>
      <w:r w:rsidR="00661299">
        <w:rPr>
          <w:sz w:val="24"/>
          <w:szCs w:val="24"/>
        </w:rPr>
        <w:t xml:space="preserve"> </w:t>
      </w:r>
      <w:r>
        <w:rPr>
          <w:sz w:val="24"/>
          <w:szCs w:val="24"/>
        </w:rPr>
        <w:t>g o e s ,  w e  c a n  c h a n g e  t h e</w:t>
      </w:r>
    </w:p>
    <w:p w:rsidR="00554B60" w:rsidRDefault="00C936CB" w:rsidP="00661299">
      <w:pPr>
        <w:spacing w:before="1" w:line="274" w:lineRule="auto"/>
        <w:ind w:left="5040" w:right="174"/>
        <w:rPr>
          <w:sz w:val="24"/>
          <w:szCs w:val="24"/>
        </w:rPr>
      </w:pPr>
      <w:proofErr w:type="gramStart"/>
      <w:r>
        <w:rPr>
          <w:sz w:val="24"/>
          <w:szCs w:val="24"/>
        </w:rPr>
        <w:t>i</w:t>
      </w:r>
      <w:proofErr w:type="gramEnd"/>
      <w:r>
        <w:rPr>
          <w:sz w:val="24"/>
          <w:szCs w:val="24"/>
        </w:rPr>
        <w:t xml:space="preserve"> n t e r f a c e  a s  w e </w:t>
      </w:r>
      <w:r>
        <w:rPr>
          <w:sz w:val="24"/>
          <w:szCs w:val="24"/>
        </w:rPr>
        <w:t xml:space="preserve">l </w:t>
      </w:r>
      <w:proofErr w:type="spellStart"/>
      <w:r>
        <w:rPr>
          <w:sz w:val="24"/>
          <w:szCs w:val="24"/>
        </w:rPr>
        <w:t>l</w:t>
      </w:r>
      <w:proofErr w:type="spellEnd"/>
      <w:r>
        <w:rPr>
          <w:sz w:val="24"/>
          <w:szCs w:val="24"/>
        </w:rPr>
        <w:t xml:space="preserve"> .  C h a n g i n g t h </w:t>
      </w:r>
      <w:proofErr w:type="gramStart"/>
      <w:r>
        <w:rPr>
          <w:sz w:val="24"/>
          <w:szCs w:val="24"/>
        </w:rPr>
        <w:t>e  f</w:t>
      </w:r>
      <w:proofErr w:type="gramEnd"/>
      <w:r>
        <w:rPr>
          <w:sz w:val="24"/>
          <w:szCs w:val="24"/>
        </w:rPr>
        <w:t xml:space="preserve"> o n t  a s  w e l </w:t>
      </w:r>
      <w:proofErr w:type="spellStart"/>
      <w:r>
        <w:rPr>
          <w:sz w:val="24"/>
          <w:szCs w:val="24"/>
        </w:rPr>
        <w:t>l</w:t>
      </w:r>
      <w:proofErr w:type="spellEnd"/>
      <w:r>
        <w:rPr>
          <w:sz w:val="24"/>
          <w:szCs w:val="24"/>
        </w:rPr>
        <w:t xml:space="preserve">  a s  t h e</w:t>
      </w:r>
    </w:p>
    <w:p w:rsidR="00554B60" w:rsidRDefault="00C936CB" w:rsidP="00661299">
      <w:pPr>
        <w:spacing w:before="1"/>
        <w:ind w:left="5040" w:right="3175"/>
        <w:rPr>
          <w:sz w:val="24"/>
          <w:szCs w:val="24"/>
        </w:rPr>
        <w:sectPr w:rsidR="00554B60">
          <w:headerReference w:type="default" r:id="rId25"/>
          <w:pgSz w:w="11920" w:h="16860"/>
          <w:pgMar w:top="900" w:right="1200" w:bottom="280" w:left="1180" w:header="656" w:footer="889" w:gutter="0"/>
          <w:cols w:space="720"/>
        </w:sectPr>
      </w:pPr>
      <w:proofErr w:type="gramStart"/>
      <w:r>
        <w:rPr>
          <w:sz w:val="24"/>
          <w:szCs w:val="24"/>
        </w:rPr>
        <w:t>c</w:t>
      </w:r>
      <w:proofErr w:type="gramEnd"/>
      <w:r>
        <w:rPr>
          <w:sz w:val="24"/>
          <w:szCs w:val="24"/>
        </w:rPr>
        <w:t xml:space="preserve"> o l o u r .</w:t>
      </w:r>
    </w:p>
    <w:p w:rsidR="00554B60" w:rsidRDefault="00C936CB">
      <w:pPr>
        <w:spacing w:before="2" w:line="160" w:lineRule="exact"/>
        <w:rPr>
          <w:sz w:val="16"/>
          <w:szCs w:val="16"/>
        </w:rPr>
      </w:pPr>
      <w:r>
        <w:lastRenderedPageBreak/>
        <w:pict>
          <v:group id="_x0000_s1026" style="position:absolute;margin-left:0;margin-top:0;width:557.5pt;height:842.25pt;z-index:-251654656;mso-position-horizontal-relative:page;mso-position-vertical-relative:page" coordsize="11150,16845">
            <v:shape id="_x0000_s1028" type="#_x0000_t75" style="position:absolute;width:5465;height:16845">
              <v:imagedata r:id="rId26" o:title=""/>
            </v:shape>
            <v:shape id="_x0000_s1027" style="position:absolute;top:1028;width:11139;height:2672" coordorigin=",1028" coordsize="11139,2672" path="m11139,1028r,2672l,3700,,1028r11139,xe" fillcolor="#bcd1cb" stroked="f">
              <v:path arrowok="t"/>
            </v:shape>
            <w10:wrap anchorx="page" anchory="page"/>
          </v:group>
        </w:pict>
      </w:r>
    </w:p>
    <w:p w:rsidR="00554B60" w:rsidRDefault="00661299" w:rsidP="00661299">
      <w:pPr>
        <w:ind w:left="116"/>
        <w:rPr>
          <w:sz w:val="106"/>
          <w:szCs w:val="106"/>
        </w:rPr>
      </w:pPr>
      <w:r>
        <w:rPr>
          <w:color w:val="FFFFFF"/>
          <w:w w:val="99"/>
          <w:position w:val="-20"/>
          <w:sz w:val="106"/>
          <w:szCs w:val="106"/>
        </w:rPr>
        <w:t>C</w:t>
      </w:r>
      <w:r w:rsidR="00C936CB">
        <w:rPr>
          <w:color w:val="FFFFFF"/>
          <w:w w:val="99"/>
          <w:position w:val="-20"/>
          <w:sz w:val="106"/>
          <w:szCs w:val="106"/>
        </w:rPr>
        <w:t>onclusion</w:t>
      </w: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line="200" w:lineRule="exact"/>
      </w:pPr>
    </w:p>
    <w:p w:rsidR="00554B60" w:rsidRDefault="00554B60">
      <w:pPr>
        <w:spacing w:before="13" w:line="280" w:lineRule="exact"/>
        <w:rPr>
          <w:sz w:val="28"/>
          <w:szCs w:val="28"/>
        </w:rPr>
      </w:pPr>
    </w:p>
    <w:p w:rsidR="00554B60" w:rsidRDefault="00C936CB" w:rsidP="00661299">
      <w:pPr>
        <w:spacing w:before="76"/>
        <w:ind w:left="4962"/>
        <w:rPr>
          <w:sz w:val="24"/>
          <w:szCs w:val="24"/>
        </w:rPr>
      </w:pPr>
      <w:r>
        <w:rPr>
          <w:sz w:val="24"/>
          <w:szCs w:val="24"/>
        </w:rPr>
        <w:t xml:space="preserve">T h i </w:t>
      </w:r>
      <w:proofErr w:type="gramStart"/>
      <w:r>
        <w:rPr>
          <w:sz w:val="24"/>
          <w:szCs w:val="24"/>
        </w:rPr>
        <w:t>s  w</w:t>
      </w:r>
      <w:proofErr w:type="gramEnd"/>
      <w:r>
        <w:rPr>
          <w:sz w:val="24"/>
          <w:szCs w:val="24"/>
        </w:rPr>
        <w:t xml:space="preserve"> a s  o u r  f i r s t  p r o j e c t  f r o m</w:t>
      </w:r>
    </w:p>
    <w:p w:rsidR="00554B60" w:rsidRDefault="00C936CB" w:rsidP="00661299">
      <w:pPr>
        <w:spacing w:before="39"/>
        <w:ind w:left="4962"/>
        <w:rPr>
          <w:sz w:val="24"/>
          <w:szCs w:val="24"/>
        </w:rPr>
      </w:pPr>
      <w:r>
        <w:rPr>
          <w:sz w:val="24"/>
          <w:szCs w:val="24"/>
        </w:rPr>
        <w:t xml:space="preserve">I B </w:t>
      </w:r>
      <w:proofErr w:type="gramStart"/>
      <w:r>
        <w:rPr>
          <w:sz w:val="24"/>
          <w:szCs w:val="24"/>
        </w:rPr>
        <w:t>M  a</w:t>
      </w:r>
      <w:proofErr w:type="gramEnd"/>
      <w:r>
        <w:rPr>
          <w:sz w:val="24"/>
          <w:szCs w:val="24"/>
        </w:rPr>
        <w:t xml:space="preserve"> n d  o u r  f i r s t  r e a l</w:t>
      </w:r>
    </w:p>
    <w:p w:rsidR="00554B60" w:rsidRDefault="00C936CB" w:rsidP="00661299">
      <w:pPr>
        <w:spacing w:before="39"/>
        <w:ind w:left="4962"/>
        <w:rPr>
          <w:sz w:val="24"/>
          <w:szCs w:val="24"/>
        </w:rPr>
      </w:pPr>
      <w:proofErr w:type="gramStart"/>
      <w:r>
        <w:rPr>
          <w:sz w:val="24"/>
          <w:szCs w:val="24"/>
        </w:rPr>
        <w:t>i</w:t>
      </w:r>
      <w:proofErr w:type="gramEnd"/>
      <w:r>
        <w:rPr>
          <w:sz w:val="24"/>
          <w:szCs w:val="24"/>
        </w:rPr>
        <w:t xml:space="preserve"> n t r o d u c t i o n  t o  t h e  W a t s o n</w:t>
      </w:r>
    </w:p>
    <w:p w:rsidR="00554B60" w:rsidRDefault="00C936CB" w:rsidP="00661299">
      <w:pPr>
        <w:spacing w:before="39"/>
        <w:ind w:left="4962"/>
        <w:rPr>
          <w:sz w:val="24"/>
          <w:szCs w:val="24"/>
        </w:rPr>
      </w:pPr>
      <w:r>
        <w:rPr>
          <w:sz w:val="24"/>
          <w:szCs w:val="24"/>
        </w:rPr>
        <w:t xml:space="preserve">A s </w:t>
      </w:r>
      <w:proofErr w:type="spellStart"/>
      <w:r>
        <w:rPr>
          <w:sz w:val="24"/>
          <w:szCs w:val="24"/>
        </w:rPr>
        <w:t>s</w:t>
      </w:r>
      <w:proofErr w:type="spellEnd"/>
      <w:r>
        <w:rPr>
          <w:sz w:val="24"/>
          <w:szCs w:val="24"/>
        </w:rPr>
        <w:t xml:space="preserve"> i s t a n </w:t>
      </w:r>
      <w:proofErr w:type="gramStart"/>
      <w:r>
        <w:rPr>
          <w:sz w:val="24"/>
          <w:szCs w:val="24"/>
        </w:rPr>
        <w:t>t  i</w:t>
      </w:r>
      <w:proofErr w:type="gramEnd"/>
      <w:r>
        <w:rPr>
          <w:sz w:val="24"/>
          <w:szCs w:val="24"/>
        </w:rPr>
        <w:t xml:space="preserve"> n  g e n e r a l .</w:t>
      </w:r>
    </w:p>
    <w:p w:rsidR="00554B60" w:rsidRDefault="00C936CB" w:rsidP="00661299">
      <w:pPr>
        <w:spacing w:before="39" w:line="274" w:lineRule="auto"/>
        <w:ind w:left="4962" w:right="185" w:firstLine="291"/>
        <w:rPr>
          <w:sz w:val="24"/>
          <w:szCs w:val="24"/>
        </w:rPr>
      </w:pPr>
      <w:r>
        <w:rPr>
          <w:sz w:val="24"/>
          <w:szCs w:val="24"/>
        </w:rPr>
        <w:t xml:space="preserve">T h i s  i s  j u s t  </w:t>
      </w:r>
      <w:proofErr w:type="spellStart"/>
      <w:r>
        <w:rPr>
          <w:sz w:val="24"/>
          <w:szCs w:val="24"/>
        </w:rPr>
        <w:t>t</w:t>
      </w:r>
      <w:proofErr w:type="spellEnd"/>
      <w:r>
        <w:rPr>
          <w:sz w:val="24"/>
          <w:szCs w:val="24"/>
        </w:rPr>
        <w:t xml:space="preserve"> h e  i n i t i a l  p h a s e  o f t h e  p r o j e c t  a n d  w i t h  m o r e</w:t>
      </w:r>
    </w:p>
    <w:p w:rsidR="00554B60" w:rsidRDefault="00C936CB" w:rsidP="00661299">
      <w:pPr>
        <w:spacing w:before="1"/>
        <w:ind w:left="4962"/>
        <w:rPr>
          <w:sz w:val="24"/>
          <w:szCs w:val="24"/>
        </w:rPr>
      </w:pPr>
      <w:proofErr w:type="gramStart"/>
      <w:r>
        <w:rPr>
          <w:sz w:val="24"/>
          <w:szCs w:val="24"/>
        </w:rPr>
        <w:t>i</w:t>
      </w:r>
      <w:proofErr w:type="gramEnd"/>
      <w:r>
        <w:rPr>
          <w:sz w:val="24"/>
          <w:szCs w:val="24"/>
        </w:rPr>
        <w:t xml:space="preserve"> n v e s t m e n t  o f  o u r  t i m e  w e  c a n</w:t>
      </w:r>
    </w:p>
    <w:p w:rsidR="00554B60" w:rsidRDefault="00C936CB" w:rsidP="00661299">
      <w:pPr>
        <w:spacing w:before="39" w:line="274" w:lineRule="auto"/>
        <w:ind w:left="4962" w:right="277"/>
        <w:rPr>
          <w:sz w:val="24"/>
          <w:szCs w:val="24"/>
        </w:rPr>
      </w:pPr>
      <w:r>
        <w:rPr>
          <w:sz w:val="24"/>
          <w:szCs w:val="24"/>
        </w:rPr>
        <w:t xml:space="preserve">c u s t </w:t>
      </w:r>
      <w:r>
        <w:rPr>
          <w:sz w:val="24"/>
          <w:szCs w:val="24"/>
        </w:rPr>
        <w:t xml:space="preserve">o m i z e  a n d  b u i l t  i t  a s  p e r  a s o u r  n e </w:t>
      </w:r>
      <w:proofErr w:type="spellStart"/>
      <w:r>
        <w:rPr>
          <w:sz w:val="24"/>
          <w:szCs w:val="24"/>
        </w:rPr>
        <w:t>e</w:t>
      </w:r>
      <w:proofErr w:type="spellEnd"/>
      <w:r>
        <w:rPr>
          <w:sz w:val="24"/>
          <w:szCs w:val="24"/>
        </w:rPr>
        <w:t xml:space="preserve"> d s .</w:t>
      </w:r>
    </w:p>
    <w:p w:rsidR="00554B60" w:rsidRDefault="00C936CB" w:rsidP="00661299">
      <w:pPr>
        <w:spacing w:before="1" w:line="274" w:lineRule="auto"/>
        <w:ind w:left="4962" w:right="324" w:firstLine="291"/>
        <w:rPr>
          <w:sz w:val="24"/>
          <w:szCs w:val="24"/>
        </w:rPr>
      </w:pPr>
      <w:r>
        <w:rPr>
          <w:sz w:val="24"/>
          <w:szCs w:val="24"/>
        </w:rPr>
        <w:t xml:space="preserve">W e  a l s o  l e a r n t  a b o u t  </w:t>
      </w:r>
      <w:proofErr w:type="spellStart"/>
      <w:r>
        <w:rPr>
          <w:sz w:val="24"/>
          <w:szCs w:val="24"/>
        </w:rPr>
        <w:t>t</w:t>
      </w:r>
      <w:proofErr w:type="spellEnd"/>
      <w:r>
        <w:rPr>
          <w:sz w:val="24"/>
          <w:szCs w:val="24"/>
        </w:rPr>
        <w:t xml:space="preserve"> h e  r e a l t i m e  a p </w:t>
      </w:r>
      <w:proofErr w:type="spellStart"/>
      <w:r>
        <w:rPr>
          <w:sz w:val="24"/>
          <w:szCs w:val="24"/>
        </w:rPr>
        <w:t>p</w:t>
      </w:r>
      <w:proofErr w:type="spellEnd"/>
      <w:r>
        <w:rPr>
          <w:sz w:val="24"/>
          <w:szCs w:val="24"/>
        </w:rPr>
        <w:t xml:space="preserve"> l i c a t i o n s  o f  t h e s e  c h a t b o t s  a n d  t h e i r  u s e  i n  t h e  t e c h</w:t>
      </w:r>
    </w:p>
    <w:p w:rsidR="00554B60" w:rsidRDefault="00C936CB" w:rsidP="00661299">
      <w:pPr>
        <w:spacing w:before="1"/>
        <w:ind w:left="4962" w:right="3664"/>
        <w:rPr>
          <w:sz w:val="24"/>
          <w:szCs w:val="24"/>
        </w:rPr>
      </w:pPr>
      <w:proofErr w:type="gramStart"/>
      <w:r>
        <w:rPr>
          <w:sz w:val="24"/>
          <w:szCs w:val="24"/>
        </w:rPr>
        <w:t>i</w:t>
      </w:r>
      <w:proofErr w:type="gramEnd"/>
      <w:r>
        <w:rPr>
          <w:sz w:val="24"/>
          <w:szCs w:val="24"/>
        </w:rPr>
        <w:t xml:space="preserve"> n d u s t r y .</w:t>
      </w:r>
    </w:p>
    <w:p w:rsidR="00554B60" w:rsidRDefault="00C936CB" w:rsidP="00661299">
      <w:pPr>
        <w:spacing w:before="39" w:line="274" w:lineRule="auto"/>
        <w:ind w:left="4962" w:right="63" w:firstLine="291"/>
        <w:rPr>
          <w:sz w:val="24"/>
          <w:szCs w:val="24"/>
        </w:rPr>
      </w:pPr>
      <w:r>
        <w:rPr>
          <w:sz w:val="24"/>
          <w:szCs w:val="24"/>
        </w:rPr>
        <w:t xml:space="preserve">W e  a r e  a l s o  t h a n k f u l  t o  I B M  f o r g i v i n g  u s  t h i s  o p </w:t>
      </w:r>
      <w:proofErr w:type="spellStart"/>
      <w:r>
        <w:rPr>
          <w:sz w:val="24"/>
          <w:szCs w:val="24"/>
        </w:rPr>
        <w:t>p</w:t>
      </w:r>
      <w:proofErr w:type="spellEnd"/>
      <w:r>
        <w:rPr>
          <w:sz w:val="24"/>
          <w:szCs w:val="24"/>
        </w:rPr>
        <w:t xml:space="preserve"> o r t u n i t y  t o</w:t>
      </w:r>
    </w:p>
    <w:p w:rsidR="00554B60" w:rsidRDefault="00C936CB" w:rsidP="00661299">
      <w:pPr>
        <w:spacing w:before="1" w:line="274" w:lineRule="auto"/>
        <w:ind w:left="4962" w:right="315"/>
        <w:rPr>
          <w:sz w:val="24"/>
          <w:szCs w:val="24"/>
        </w:rPr>
      </w:pPr>
      <w:r>
        <w:rPr>
          <w:sz w:val="24"/>
          <w:szCs w:val="24"/>
        </w:rPr>
        <w:t xml:space="preserve">w o r k  i n  t h i s  p r o j e c t  a n d  f o r  t h e </w:t>
      </w:r>
      <w:proofErr w:type="spellStart"/>
      <w:r>
        <w:rPr>
          <w:sz w:val="24"/>
          <w:szCs w:val="24"/>
        </w:rPr>
        <w:t>e</w:t>
      </w:r>
      <w:proofErr w:type="spellEnd"/>
      <w:r>
        <w:rPr>
          <w:sz w:val="24"/>
          <w:szCs w:val="24"/>
        </w:rPr>
        <w:t xml:space="preserve"> x p e r i a n c e  w e  g a i n e d  f r o m  i t .</w:t>
      </w:r>
    </w:p>
    <w:sectPr w:rsidR="00554B60">
      <w:headerReference w:type="default" r:id="rId27"/>
      <w:footerReference w:type="default" r:id="rId28"/>
      <w:pgSz w:w="11920" w:h="16860"/>
      <w:pgMar w:top="1580" w:right="1000" w:bottom="280" w:left="100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36CB" w:rsidRDefault="00C936CB">
      <w:r>
        <w:separator/>
      </w:r>
    </w:p>
  </w:endnote>
  <w:endnote w:type="continuationSeparator" w:id="0">
    <w:p w:rsidR="00C936CB" w:rsidRDefault="00C936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rinda">
    <w:altName w:val="Courier New"/>
    <w:panose1 w:val="00000400000000000000"/>
    <w:charset w:val="01"/>
    <w:family w:val="roman"/>
    <w:notTrueType/>
    <w:pitch w:val="variable"/>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roid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4B60" w:rsidRDefault="00C936CB">
    <w:pPr>
      <w:spacing w:line="200" w:lineRule="exact"/>
    </w:pPr>
    <w:r>
      <w:pict>
        <v:group id="_x0000_s2057" style="position:absolute;margin-left:65.65pt;margin-top:776.6pt;width:463.15pt;height:0;z-index:-251660800;mso-position-horizontal-relative:page;mso-position-vertical-relative:page" coordorigin="1313,15532" coordsize="9263,0">
          <v:shape id="_x0000_s2058" style="position:absolute;left:1313;top:15532;width:9263;height:0" coordorigin="1313,15532" coordsize="9263,0" path="m1313,15532r9262,e" filled="f" strokecolor="#bcd1cb" strokeweight=".82969mm">
            <v:path arrowok="t"/>
          </v:shape>
          <w10:wrap anchorx="page" anchory="page"/>
        </v:group>
      </w:pict>
    </w:r>
    <w:r>
      <w:pict>
        <v:shapetype id="_x0000_t202" coordsize="21600,21600" o:spt="202" path="m,l,21600r21600,l21600,xe">
          <v:stroke joinstyle="miter"/>
          <v:path gradientshapeok="t" o:connecttype="rect"/>
        </v:shapetype>
        <v:shape id="_x0000_s2056" type="#_x0000_t202" style="position:absolute;margin-left:65.15pt;margin-top:802.85pt;width:91.6pt;height:10.85pt;z-index:-251659776;mso-position-horizontal-relative:page;mso-position-vertical-relative:page" filled="f" stroked="f">
          <v:textbox style="mso-next-textbox:#_x0000_s2056" inset="0,0,0,0">
            <w:txbxContent>
              <w:p w:rsidR="00554B60" w:rsidRDefault="00C936CB">
                <w:pPr>
                  <w:spacing w:before="38" w:line="160" w:lineRule="exact"/>
                  <w:ind w:left="20" w:right="-26"/>
                  <w:rPr>
                    <w:sz w:val="18"/>
                    <w:szCs w:val="18"/>
                  </w:rPr>
                </w:pPr>
                <w:r>
                  <w:rPr>
                    <w:color w:val="BCD1CB"/>
                    <w:w w:val="103"/>
                    <w:position w:val="-2"/>
                    <w:sz w:val="18"/>
                    <w:szCs w:val="18"/>
                  </w:rPr>
                  <w:t>N</w:t>
                </w:r>
                <w:r>
                  <w:rPr>
                    <w:color w:val="BCD1CB"/>
                    <w:position w:val="-2"/>
                    <w:sz w:val="18"/>
                    <w:szCs w:val="18"/>
                  </w:rPr>
                  <w:t xml:space="preserve"> </w:t>
                </w:r>
                <w:r>
                  <w:rPr>
                    <w:color w:val="BCD1CB"/>
                    <w:w w:val="103"/>
                    <w:position w:val="-2"/>
                    <w:sz w:val="18"/>
                    <w:szCs w:val="18"/>
                  </w:rPr>
                  <w:t>O</w:t>
                </w:r>
                <w:r>
                  <w:rPr>
                    <w:color w:val="BCD1CB"/>
                    <w:position w:val="-2"/>
                    <w:sz w:val="18"/>
                    <w:szCs w:val="18"/>
                  </w:rPr>
                  <w:t xml:space="preserve"> </w:t>
                </w:r>
                <w:r>
                  <w:rPr>
                    <w:color w:val="BCD1CB"/>
                    <w:w w:val="103"/>
                    <w:position w:val="-2"/>
                    <w:sz w:val="18"/>
                    <w:szCs w:val="18"/>
                  </w:rPr>
                  <w:t>V</w:t>
                </w:r>
                <w:r>
                  <w:rPr>
                    <w:color w:val="BCD1CB"/>
                    <w:position w:val="-2"/>
                    <w:sz w:val="18"/>
                    <w:szCs w:val="18"/>
                  </w:rPr>
                  <w:t xml:space="preserve"> </w:t>
                </w:r>
                <w:r>
                  <w:rPr>
                    <w:color w:val="BCD1CB"/>
                    <w:w w:val="103"/>
                    <w:position w:val="-2"/>
                    <w:sz w:val="18"/>
                    <w:szCs w:val="18"/>
                  </w:rPr>
                  <w:t>E</w:t>
                </w:r>
                <w:r>
                  <w:rPr>
                    <w:color w:val="BCD1CB"/>
                    <w:position w:val="-2"/>
                    <w:sz w:val="18"/>
                    <w:szCs w:val="18"/>
                  </w:rPr>
                  <w:t xml:space="preserve"> </w:t>
                </w:r>
                <w:r>
                  <w:rPr>
                    <w:color w:val="BCD1CB"/>
                    <w:w w:val="103"/>
                    <w:position w:val="-2"/>
                    <w:sz w:val="18"/>
                    <w:szCs w:val="18"/>
                  </w:rPr>
                  <w:t>M</w:t>
                </w:r>
                <w:r>
                  <w:rPr>
                    <w:color w:val="BCD1CB"/>
                    <w:position w:val="-2"/>
                    <w:sz w:val="18"/>
                    <w:szCs w:val="18"/>
                  </w:rPr>
                  <w:t xml:space="preserve"> </w:t>
                </w:r>
                <w:r>
                  <w:rPr>
                    <w:color w:val="BCD1CB"/>
                    <w:w w:val="103"/>
                    <w:position w:val="-2"/>
                    <w:sz w:val="18"/>
                    <w:szCs w:val="18"/>
                  </w:rPr>
                  <w:t>B</w:t>
                </w:r>
                <w:r>
                  <w:rPr>
                    <w:color w:val="BCD1CB"/>
                    <w:position w:val="-2"/>
                    <w:sz w:val="18"/>
                    <w:szCs w:val="18"/>
                  </w:rPr>
                  <w:t xml:space="preserve"> </w:t>
                </w:r>
                <w:r>
                  <w:rPr>
                    <w:color w:val="BCD1CB"/>
                    <w:w w:val="103"/>
                    <w:position w:val="-2"/>
                    <w:sz w:val="18"/>
                    <w:szCs w:val="18"/>
                  </w:rPr>
                  <w:t>E</w:t>
                </w:r>
                <w:r>
                  <w:rPr>
                    <w:color w:val="BCD1CB"/>
                    <w:position w:val="-2"/>
                    <w:sz w:val="18"/>
                    <w:szCs w:val="18"/>
                  </w:rPr>
                  <w:t xml:space="preserve"> </w:t>
                </w:r>
                <w:proofErr w:type="gramStart"/>
                <w:r>
                  <w:rPr>
                    <w:color w:val="BCD1CB"/>
                    <w:w w:val="103"/>
                    <w:position w:val="-2"/>
                    <w:sz w:val="18"/>
                    <w:szCs w:val="18"/>
                  </w:rPr>
                  <w:t>R</w:t>
                </w:r>
                <w:r>
                  <w:rPr>
                    <w:color w:val="BCD1CB"/>
                    <w:position w:val="-2"/>
                    <w:sz w:val="18"/>
                    <w:szCs w:val="18"/>
                  </w:rPr>
                  <w:t xml:space="preserve">  </w:t>
                </w:r>
                <w:r>
                  <w:rPr>
                    <w:color w:val="BCD1CB"/>
                    <w:w w:val="103"/>
                    <w:position w:val="-2"/>
                    <w:sz w:val="18"/>
                    <w:szCs w:val="18"/>
                  </w:rPr>
                  <w:t>2</w:t>
                </w:r>
                <w:proofErr w:type="gramEnd"/>
                <w:r>
                  <w:rPr>
                    <w:color w:val="BCD1CB"/>
                    <w:position w:val="-2"/>
                    <w:sz w:val="18"/>
                    <w:szCs w:val="18"/>
                  </w:rPr>
                  <w:t xml:space="preserve"> </w:t>
                </w:r>
                <w:r>
                  <w:rPr>
                    <w:color w:val="BCD1CB"/>
                    <w:w w:val="103"/>
                    <w:position w:val="-2"/>
                    <w:sz w:val="18"/>
                    <w:szCs w:val="18"/>
                  </w:rPr>
                  <w:t>0</w:t>
                </w:r>
                <w:r>
                  <w:rPr>
                    <w:color w:val="BCD1CB"/>
                    <w:position w:val="-2"/>
                    <w:sz w:val="18"/>
                    <w:szCs w:val="18"/>
                  </w:rPr>
                  <w:t xml:space="preserve"> </w:t>
                </w:r>
                <w:r>
                  <w:rPr>
                    <w:color w:val="BCD1CB"/>
                    <w:w w:val="103"/>
                    <w:position w:val="-2"/>
                    <w:sz w:val="18"/>
                    <w:szCs w:val="18"/>
                  </w:rPr>
                  <w:t>1</w:t>
                </w:r>
                <w:r>
                  <w:rPr>
                    <w:color w:val="BCD1CB"/>
                    <w:position w:val="-2"/>
                    <w:sz w:val="18"/>
                    <w:szCs w:val="18"/>
                  </w:rPr>
                  <w:t xml:space="preserve"> </w:t>
                </w:r>
                <w:r>
                  <w:rPr>
                    <w:color w:val="BCD1CB"/>
                    <w:w w:val="103"/>
                    <w:position w:val="-2"/>
                    <w:sz w:val="18"/>
                    <w:szCs w:val="18"/>
                  </w:rPr>
                  <w:t>9</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4B60" w:rsidRDefault="00554B60">
    <w:pPr>
      <w:spacing w:line="0" w:lineRule="atLeast"/>
      <w:rPr>
        <w:sz w:val="0"/>
        <w:szCs w:val="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4B60" w:rsidRDefault="008F26A7">
    <w:pPr>
      <w:spacing w:line="200" w:lineRule="exact"/>
    </w:pPr>
    <w:r>
      <w:pict>
        <v:shapetype id="_x0000_t202" coordsize="21600,21600" o:spt="202" path="m,l,21600r21600,l21600,xe">
          <v:stroke joinstyle="miter"/>
          <v:path gradientshapeok="t" o:connecttype="rect"/>
        </v:shapetype>
        <v:shape id="_x0000_s2050" type="#_x0000_t202" style="position:absolute;margin-left:65.15pt;margin-top:802.85pt;width:121.85pt;height:10.85pt;z-index:-251655680;mso-position-horizontal-relative:page;mso-position-vertical-relative:page" filled="f" stroked="f">
          <v:textbox inset="0,0,0,0">
            <w:txbxContent>
              <w:p w:rsidR="00554B60" w:rsidRDefault="00C936CB">
                <w:pPr>
                  <w:spacing w:before="38" w:line="160" w:lineRule="exact"/>
                  <w:ind w:left="20" w:right="-26"/>
                  <w:rPr>
                    <w:sz w:val="18"/>
                    <w:szCs w:val="18"/>
                  </w:rPr>
                </w:pPr>
                <w:r>
                  <w:rPr>
                    <w:color w:val="BCD1CB"/>
                    <w:w w:val="103"/>
                    <w:position w:val="-2"/>
                    <w:sz w:val="18"/>
                    <w:szCs w:val="18"/>
                  </w:rPr>
                  <w:t>N</w:t>
                </w:r>
                <w:r>
                  <w:rPr>
                    <w:color w:val="BCD1CB"/>
                    <w:position w:val="-2"/>
                    <w:sz w:val="18"/>
                    <w:szCs w:val="18"/>
                  </w:rPr>
                  <w:t xml:space="preserve"> </w:t>
                </w:r>
                <w:r>
                  <w:rPr>
                    <w:color w:val="BCD1CB"/>
                    <w:w w:val="103"/>
                    <w:position w:val="-2"/>
                    <w:sz w:val="18"/>
                    <w:szCs w:val="18"/>
                  </w:rPr>
                  <w:t>O</w:t>
                </w:r>
                <w:r>
                  <w:rPr>
                    <w:color w:val="BCD1CB"/>
                    <w:position w:val="-2"/>
                    <w:sz w:val="18"/>
                    <w:szCs w:val="18"/>
                  </w:rPr>
                  <w:t xml:space="preserve"> </w:t>
                </w:r>
                <w:r>
                  <w:rPr>
                    <w:color w:val="BCD1CB"/>
                    <w:w w:val="103"/>
                    <w:position w:val="-2"/>
                    <w:sz w:val="18"/>
                    <w:szCs w:val="18"/>
                  </w:rPr>
                  <w:t>V</w:t>
                </w:r>
                <w:r>
                  <w:rPr>
                    <w:color w:val="BCD1CB"/>
                    <w:position w:val="-2"/>
                    <w:sz w:val="18"/>
                    <w:szCs w:val="18"/>
                  </w:rPr>
                  <w:t xml:space="preserve"> </w:t>
                </w:r>
                <w:r>
                  <w:rPr>
                    <w:color w:val="BCD1CB"/>
                    <w:w w:val="103"/>
                    <w:position w:val="-2"/>
                    <w:sz w:val="18"/>
                    <w:szCs w:val="18"/>
                  </w:rPr>
                  <w:t>E</w:t>
                </w:r>
                <w:r>
                  <w:rPr>
                    <w:color w:val="BCD1CB"/>
                    <w:position w:val="-2"/>
                    <w:sz w:val="18"/>
                    <w:szCs w:val="18"/>
                  </w:rPr>
                  <w:t xml:space="preserve"> </w:t>
                </w:r>
                <w:r>
                  <w:rPr>
                    <w:color w:val="BCD1CB"/>
                    <w:w w:val="103"/>
                    <w:position w:val="-2"/>
                    <w:sz w:val="18"/>
                    <w:szCs w:val="18"/>
                  </w:rPr>
                  <w:t>M</w:t>
                </w:r>
                <w:r>
                  <w:rPr>
                    <w:color w:val="BCD1CB"/>
                    <w:position w:val="-2"/>
                    <w:sz w:val="18"/>
                    <w:szCs w:val="18"/>
                  </w:rPr>
                  <w:t xml:space="preserve"> </w:t>
                </w:r>
                <w:r>
                  <w:rPr>
                    <w:color w:val="BCD1CB"/>
                    <w:w w:val="103"/>
                    <w:position w:val="-2"/>
                    <w:sz w:val="18"/>
                    <w:szCs w:val="18"/>
                  </w:rPr>
                  <w:t>B</w:t>
                </w:r>
                <w:r>
                  <w:rPr>
                    <w:color w:val="BCD1CB"/>
                    <w:position w:val="-2"/>
                    <w:sz w:val="18"/>
                    <w:szCs w:val="18"/>
                  </w:rPr>
                  <w:t xml:space="preserve"> </w:t>
                </w:r>
                <w:r>
                  <w:rPr>
                    <w:color w:val="BCD1CB"/>
                    <w:w w:val="103"/>
                    <w:position w:val="-2"/>
                    <w:sz w:val="18"/>
                    <w:szCs w:val="18"/>
                  </w:rPr>
                  <w:t>E</w:t>
                </w:r>
                <w:r>
                  <w:rPr>
                    <w:color w:val="BCD1CB"/>
                    <w:position w:val="-2"/>
                    <w:sz w:val="18"/>
                    <w:szCs w:val="18"/>
                  </w:rPr>
                  <w:t xml:space="preserve"> </w:t>
                </w:r>
                <w:proofErr w:type="gramStart"/>
                <w:r>
                  <w:rPr>
                    <w:color w:val="BCD1CB"/>
                    <w:w w:val="103"/>
                    <w:position w:val="-2"/>
                    <w:sz w:val="18"/>
                    <w:szCs w:val="18"/>
                  </w:rPr>
                  <w:t>R</w:t>
                </w:r>
                <w:r>
                  <w:rPr>
                    <w:color w:val="BCD1CB"/>
                    <w:position w:val="-2"/>
                    <w:sz w:val="18"/>
                    <w:szCs w:val="18"/>
                  </w:rPr>
                  <w:t xml:space="preserve">  </w:t>
                </w:r>
                <w:r>
                  <w:rPr>
                    <w:color w:val="BCD1CB"/>
                    <w:w w:val="103"/>
                    <w:position w:val="-2"/>
                    <w:sz w:val="18"/>
                    <w:szCs w:val="18"/>
                  </w:rPr>
                  <w:t>2</w:t>
                </w:r>
                <w:proofErr w:type="gramEnd"/>
                <w:r>
                  <w:rPr>
                    <w:color w:val="BCD1CB"/>
                    <w:position w:val="-2"/>
                    <w:sz w:val="18"/>
                    <w:szCs w:val="18"/>
                  </w:rPr>
                  <w:t xml:space="preserve"> </w:t>
                </w:r>
                <w:r>
                  <w:rPr>
                    <w:color w:val="BCD1CB"/>
                    <w:w w:val="103"/>
                    <w:position w:val="-2"/>
                    <w:sz w:val="18"/>
                    <w:szCs w:val="18"/>
                  </w:rPr>
                  <w:t>0</w:t>
                </w:r>
                <w:r>
                  <w:rPr>
                    <w:color w:val="BCD1CB"/>
                    <w:position w:val="-2"/>
                    <w:sz w:val="18"/>
                    <w:szCs w:val="18"/>
                  </w:rPr>
                  <w:t xml:space="preserve"> </w:t>
                </w:r>
                <w:r>
                  <w:rPr>
                    <w:color w:val="BCD1CB"/>
                    <w:w w:val="103"/>
                    <w:position w:val="-2"/>
                    <w:sz w:val="18"/>
                    <w:szCs w:val="18"/>
                  </w:rPr>
                  <w:t>1</w:t>
                </w:r>
                <w:r>
                  <w:rPr>
                    <w:color w:val="BCD1CB"/>
                    <w:position w:val="-2"/>
                    <w:sz w:val="18"/>
                    <w:szCs w:val="18"/>
                  </w:rPr>
                  <w:t xml:space="preserve"> </w:t>
                </w:r>
                <w:r>
                  <w:rPr>
                    <w:color w:val="BCD1CB"/>
                    <w:w w:val="103"/>
                    <w:position w:val="-2"/>
                    <w:sz w:val="18"/>
                    <w:szCs w:val="18"/>
                  </w:rPr>
                  <w:t>9</w:t>
                </w:r>
              </w:p>
            </w:txbxContent>
          </v:textbox>
          <w10:wrap anchorx="page" anchory="page"/>
        </v:shape>
      </w:pict>
    </w:r>
    <w:r w:rsidR="00C936CB">
      <w:pict>
        <v:group id="_x0000_s2051" style="position:absolute;margin-left:65.65pt;margin-top:776.6pt;width:463.15pt;height:0;z-index:-251656704;mso-position-horizontal-relative:page;mso-position-vertical-relative:page" coordorigin="1313,15532" coordsize="9263,0">
          <v:shape id="_x0000_s2052" style="position:absolute;left:1313;top:15532;width:9263;height:0" coordorigin="1313,15532" coordsize="9263,0" path="m1313,15532r9262,e" filled="f" strokecolor="#bcd1cb" strokeweight=".82969mm">
            <v:path arrowok="t"/>
          </v:shape>
          <w10:wrap anchorx="page" anchory="page"/>
        </v:group>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4B60" w:rsidRDefault="00554B60">
    <w:pPr>
      <w:spacing w:line="0" w:lineRule="atLeast"/>
      <w:rPr>
        <w:sz w:val="0"/>
        <w:szCs w:val="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36CB" w:rsidRDefault="00C936CB">
      <w:r>
        <w:separator/>
      </w:r>
    </w:p>
  </w:footnote>
  <w:footnote w:type="continuationSeparator" w:id="0">
    <w:p w:rsidR="00C936CB" w:rsidRDefault="00C936C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4B60" w:rsidRDefault="008F26A7">
    <w:pPr>
      <w:spacing w:line="200" w:lineRule="exact"/>
    </w:pPr>
    <w:r>
      <w:pict>
        <v:shapetype id="_x0000_t202" coordsize="21600,21600" o:spt="202" path="m,l,21600r21600,l21600,xe">
          <v:stroke joinstyle="miter"/>
          <v:path gradientshapeok="t" o:connecttype="rect"/>
        </v:shapetype>
        <v:shape id="_x0000_s2059" type="#_x0000_t202" style="position:absolute;margin-left:65.4pt;margin-top:31.8pt;width:149.4pt;height:10.85pt;z-index:-251661824;mso-position-horizontal-relative:page;mso-position-vertical-relative:page" filled="f" stroked="f">
          <v:textbox inset="0,0,0,0">
            <w:txbxContent>
              <w:p w:rsidR="00554B60" w:rsidRDefault="00C936CB">
                <w:pPr>
                  <w:spacing w:before="38" w:line="160" w:lineRule="exact"/>
                  <w:ind w:left="20" w:right="-26"/>
                  <w:rPr>
                    <w:sz w:val="18"/>
                    <w:szCs w:val="18"/>
                  </w:rPr>
                </w:pPr>
                <w:r>
                  <w:rPr>
                    <w:color w:val="BCD1CB"/>
                    <w:w w:val="103"/>
                    <w:position w:val="-2"/>
                    <w:sz w:val="18"/>
                    <w:szCs w:val="18"/>
                  </w:rPr>
                  <w:t>I</w:t>
                </w:r>
                <w:r>
                  <w:rPr>
                    <w:color w:val="BCD1CB"/>
                    <w:position w:val="-2"/>
                    <w:sz w:val="18"/>
                    <w:szCs w:val="18"/>
                  </w:rPr>
                  <w:t xml:space="preserve"> </w:t>
                </w:r>
                <w:r>
                  <w:rPr>
                    <w:color w:val="BCD1CB"/>
                    <w:w w:val="103"/>
                    <w:position w:val="-2"/>
                    <w:sz w:val="18"/>
                    <w:szCs w:val="18"/>
                  </w:rPr>
                  <w:t>B</w:t>
                </w:r>
                <w:r>
                  <w:rPr>
                    <w:color w:val="BCD1CB"/>
                    <w:position w:val="-2"/>
                    <w:sz w:val="18"/>
                    <w:szCs w:val="18"/>
                  </w:rPr>
                  <w:t xml:space="preserve"> </w:t>
                </w:r>
                <w:proofErr w:type="gramStart"/>
                <w:r>
                  <w:rPr>
                    <w:color w:val="BCD1CB"/>
                    <w:w w:val="103"/>
                    <w:position w:val="-2"/>
                    <w:sz w:val="18"/>
                    <w:szCs w:val="18"/>
                  </w:rPr>
                  <w:t>M</w:t>
                </w:r>
                <w:r>
                  <w:rPr>
                    <w:color w:val="BCD1CB"/>
                    <w:position w:val="-2"/>
                    <w:sz w:val="18"/>
                    <w:szCs w:val="18"/>
                  </w:rPr>
                  <w:t xml:space="preserve">  </w:t>
                </w:r>
                <w:r>
                  <w:rPr>
                    <w:color w:val="BCD1CB"/>
                    <w:w w:val="103"/>
                    <w:position w:val="-2"/>
                    <w:sz w:val="18"/>
                    <w:szCs w:val="18"/>
                  </w:rPr>
                  <w:t>P</w:t>
                </w:r>
                <w:proofErr w:type="gramEnd"/>
                <w:r>
                  <w:rPr>
                    <w:color w:val="BCD1CB"/>
                    <w:position w:val="-2"/>
                    <w:sz w:val="18"/>
                    <w:szCs w:val="18"/>
                  </w:rPr>
                  <w:t xml:space="preserve"> </w:t>
                </w:r>
                <w:r>
                  <w:rPr>
                    <w:color w:val="BCD1CB"/>
                    <w:w w:val="103"/>
                    <w:position w:val="-2"/>
                    <w:sz w:val="18"/>
                    <w:szCs w:val="18"/>
                  </w:rPr>
                  <w:t>R</w:t>
                </w:r>
                <w:r>
                  <w:rPr>
                    <w:color w:val="BCD1CB"/>
                    <w:position w:val="-2"/>
                    <w:sz w:val="18"/>
                    <w:szCs w:val="18"/>
                  </w:rPr>
                  <w:t xml:space="preserve"> </w:t>
                </w:r>
                <w:r>
                  <w:rPr>
                    <w:color w:val="BCD1CB"/>
                    <w:w w:val="103"/>
                    <w:position w:val="-2"/>
                    <w:sz w:val="18"/>
                    <w:szCs w:val="18"/>
                  </w:rPr>
                  <w:t>O</w:t>
                </w:r>
                <w:r>
                  <w:rPr>
                    <w:color w:val="BCD1CB"/>
                    <w:position w:val="-2"/>
                    <w:sz w:val="18"/>
                    <w:szCs w:val="18"/>
                  </w:rPr>
                  <w:t xml:space="preserve"> </w:t>
                </w:r>
                <w:r>
                  <w:rPr>
                    <w:color w:val="BCD1CB"/>
                    <w:w w:val="103"/>
                    <w:position w:val="-2"/>
                    <w:sz w:val="18"/>
                    <w:szCs w:val="18"/>
                  </w:rPr>
                  <w:t>J</w:t>
                </w:r>
                <w:r>
                  <w:rPr>
                    <w:color w:val="BCD1CB"/>
                    <w:position w:val="-2"/>
                    <w:sz w:val="18"/>
                    <w:szCs w:val="18"/>
                  </w:rPr>
                  <w:t xml:space="preserve"> </w:t>
                </w:r>
                <w:r>
                  <w:rPr>
                    <w:color w:val="BCD1CB"/>
                    <w:w w:val="103"/>
                    <w:position w:val="-2"/>
                    <w:sz w:val="18"/>
                    <w:szCs w:val="18"/>
                  </w:rPr>
                  <w:t>E</w:t>
                </w:r>
                <w:r>
                  <w:rPr>
                    <w:color w:val="BCD1CB"/>
                    <w:position w:val="-2"/>
                    <w:sz w:val="18"/>
                    <w:szCs w:val="18"/>
                  </w:rPr>
                  <w:t xml:space="preserve"> </w:t>
                </w:r>
                <w:r>
                  <w:rPr>
                    <w:color w:val="BCD1CB"/>
                    <w:w w:val="103"/>
                    <w:position w:val="-2"/>
                    <w:sz w:val="18"/>
                    <w:szCs w:val="18"/>
                  </w:rPr>
                  <w:t>C</w:t>
                </w:r>
                <w:r>
                  <w:rPr>
                    <w:color w:val="BCD1CB"/>
                    <w:position w:val="-2"/>
                    <w:sz w:val="18"/>
                    <w:szCs w:val="18"/>
                  </w:rPr>
                  <w:t xml:space="preserve"> </w:t>
                </w:r>
                <w:r>
                  <w:rPr>
                    <w:color w:val="BCD1CB"/>
                    <w:w w:val="103"/>
                    <w:position w:val="-2"/>
                    <w:sz w:val="18"/>
                    <w:szCs w:val="18"/>
                  </w:rPr>
                  <w:t>T</w:t>
                </w:r>
                <w:r>
                  <w:rPr>
                    <w:color w:val="BCD1CB"/>
                    <w:position w:val="-2"/>
                    <w:sz w:val="18"/>
                    <w:szCs w:val="18"/>
                  </w:rPr>
                  <w:t xml:space="preserve">  </w:t>
                </w:r>
                <w:r>
                  <w:rPr>
                    <w:color w:val="BCD1CB"/>
                    <w:w w:val="103"/>
                    <w:position w:val="-2"/>
                    <w:sz w:val="18"/>
                    <w:szCs w:val="18"/>
                  </w:rPr>
                  <w:t>R</w:t>
                </w:r>
                <w:r>
                  <w:rPr>
                    <w:color w:val="BCD1CB"/>
                    <w:position w:val="-2"/>
                    <w:sz w:val="18"/>
                    <w:szCs w:val="18"/>
                  </w:rPr>
                  <w:t xml:space="preserve"> </w:t>
                </w:r>
                <w:r>
                  <w:rPr>
                    <w:color w:val="BCD1CB"/>
                    <w:w w:val="103"/>
                    <w:position w:val="-2"/>
                    <w:sz w:val="18"/>
                    <w:szCs w:val="18"/>
                  </w:rPr>
                  <w:t>E</w:t>
                </w:r>
                <w:r>
                  <w:rPr>
                    <w:color w:val="BCD1CB"/>
                    <w:position w:val="-2"/>
                    <w:sz w:val="18"/>
                    <w:szCs w:val="18"/>
                  </w:rPr>
                  <w:t xml:space="preserve"> </w:t>
                </w:r>
                <w:r>
                  <w:rPr>
                    <w:color w:val="BCD1CB"/>
                    <w:w w:val="103"/>
                    <w:position w:val="-2"/>
                    <w:sz w:val="18"/>
                    <w:szCs w:val="18"/>
                  </w:rPr>
                  <w:t>P</w:t>
                </w:r>
                <w:r>
                  <w:rPr>
                    <w:color w:val="BCD1CB"/>
                    <w:position w:val="-2"/>
                    <w:sz w:val="18"/>
                    <w:szCs w:val="18"/>
                  </w:rPr>
                  <w:t xml:space="preserve"> </w:t>
                </w:r>
                <w:r>
                  <w:rPr>
                    <w:color w:val="BCD1CB"/>
                    <w:w w:val="103"/>
                    <w:position w:val="-2"/>
                    <w:sz w:val="18"/>
                    <w:szCs w:val="18"/>
                  </w:rPr>
                  <w:t>O</w:t>
                </w:r>
                <w:r w:rsidR="008F26A7">
                  <w:rPr>
                    <w:color w:val="BCD1CB"/>
                    <w:position w:val="-2"/>
                    <w:sz w:val="18"/>
                    <w:szCs w:val="18"/>
                  </w:rPr>
                  <w:t xml:space="preserve"> </w:t>
                </w:r>
                <w:r>
                  <w:rPr>
                    <w:color w:val="BCD1CB"/>
                    <w:w w:val="103"/>
                    <w:position w:val="-2"/>
                    <w:sz w:val="18"/>
                    <w:szCs w:val="18"/>
                  </w:rPr>
                  <w:t>R</w:t>
                </w:r>
                <w:r>
                  <w:rPr>
                    <w:color w:val="BCD1CB"/>
                    <w:position w:val="-2"/>
                    <w:sz w:val="18"/>
                    <w:szCs w:val="18"/>
                  </w:rPr>
                  <w:t xml:space="preserve"> </w:t>
                </w:r>
                <w:r>
                  <w:rPr>
                    <w:color w:val="BCD1CB"/>
                    <w:w w:val="103"/>
                    <w:position w:val="-2"/>
                    <w:sz w:val="18"/>
                    <w:szCs w:val="18"/>
                  </w:rPr>
                  <w:t>T</w:t>
                </w:r>
              </w:p>
            </w:txbxContent>
          </v:textbox>
          <w10:wrap anchorx="page" anchory="page"/>
        </v:shape>
      </w:pict>
    </w:r>
    <w:r w:rsidR="00C936CB">
      <w:pict>
        <v:group id="_x0000_s2060" style="position:absolute;margin-left:66pt;margin-top:73.3pt;width:463.9pt;height:0;z-index:-251662848;mso-position-horizontal-relative:page;mso-position-vertical-relative:page" coordorigin="1320,1466" coordsize="9278,0">
          <v:shape id="_x0000_s2061" style="position:absolute;left:1320;top:1466;width:9278;height:0" coordorigin="1320,1466" coordsize="9278,0" path="m1320,1466r9278,e" filled="f" strokecolor="#bcd1cb" strokeweight=".82969mm">
            <v:path arrowok="t"/>
          </v:shape>
          <w10:wrap anchorx="page" anchory="page"/>
        </v:group>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4B60" w:rsidRDefault="00554B60">
    <w:pPr>
      <w:spacing w:line="0" w:lineRule="atLeast"/>
      <w:rPr>
        <w:sz w:val="0"/>
        <w:szCs w:val="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4B60" w:rsidRDefault="008F26A7">
    <w:pPr>
      <w:spacing w:line="200" w:lineRule="exact"/>
    </w:pPr>
    <w:r>
      <w:pict>
        <v:shapetype id="_x0000_t202" coordsize="21600,21600" o:spt="202" path="m,l,21600r21600,l21600,xe">
          <v:stroke joinstyle="miter"/>
          <v:path gradientshapeok="t" o:connecttype="rect"/>
        </v:shapetype>
        <v:shape id="_x0000_s2053" type="#_x0000_t202" style="position:absolute;margin-left:65.4pt;margin-top:31.8pt;width:156.6pt;height:10.85pt;z-index:-251657728;mso-position-horizontal-relative:page;mso-position-vertical-relative:page" filled="f" stroked="f">
          <v:textbox inset="0,0,0,0">
            <w:txbxContent>
              <w:p w:rsidR="00554B60" w:rsidRDefault="00C936CB">
                <w:pPr>
                  <w:spacing w:before="38" w:line="160" w:lineRule="exact"/>
                  <w:ind w:left="20" w:right="-26"/>
                  <w:rPr>
                    <w:sz w:val="18"/>
                    <w:szCs w:val="18"/>
                  </w:rPr>
                </w:pPr>
                <w:r>
                  <w:rPr>
                    <w:color w:val="BCD1CB"/>
                    <w:w w:val="103"/>
                    <w:position w:val="-2"/>
                    <w:sz w:val="18"/>
                    <w:szCs w:val="18"/>
                  </w:rPr>
                  <w:t>I</w:t>
                </w:r>
                <w:r>
                  <w:rPr>
                    <w:color w:val="BCD1CB"/>
                    <w:position w:val="-2"/>
                    <w:sz w:val="18"/>
                    <w:szCs w:val="18"/>
                  </w:rPr>
                  <w:t xml:space="preserve"> </w:t>
                </w:r>
                <w:r>
                  <w:rPr>
                    <w:color w:val="BCD1CB"/>
                    <w:w w:val="103"/>
                    <w:position w:val="-2"/>
                    <w:sz w:val="18"/>
                    <w:szCs w:val="18"/>
                  </w:rPr>
                  <w:t>B</w:t>
                </w:r>
                <w:r>
                  <w:rPr>
                    <w:color w:val="BCD1CB"/>
                    <w:position w:val="-2"/>
                    <w:sz w:val="18"/>
                    <w:szCs w:val="18"/>
                  </w:rPr>
                  <w:t xml:space="preserve"> </w:t>
                </w:r>
                <w:proofErr w:type="gramStart"/>
                <w:r>
                  <w:rPr>
                    <w:color w:val="BCD1CB"/>
                    <w:w w:val="103"/>
                    <w:position w:val="-2"/>
                    <w:sz w:val="18"/>
                    <w:szCs w:val="18"/>
                  </w:rPr>
                  <w:t>M</w:t>
                </w:r>
                <w:r>
                  <w:rPr>
                    <w:color w:val="BCD1CB"/>
                    <w:position w:val="-2"/>
                    <w:sz w:val="18"/>
                    <w:szCs w:val="18"/>
                  </w:rPr>
                  <w:t xml:space="preserve">  </w:t>
                </w:r>
                <w:r>
                  <w:rPr>
                    <w:color w:val="BCD1CB"/>
                    <w:w w:val="103"/>
                    <w:position w:val="-2"/>
                    <w:sz w:val="18"/>
                    <w:szCs w:val="18"/>
                  </w:rPr>
                  <w:t>P</w:t>
                </w:r>
                <w:proofErr w:type="gramEnd"/>
                <w:r>
                  <w:rPr>
                    <w:color w:val="BCD1CB"/>
                    <w:position w:val="-2"/>
                    <w:sz w:val="18"/>
                    <w:szCs w:val="18"/>
                  </w:rPr>
                  <w:t xml:space="preserve"> </w:t>
                </w:r>
                <w:r>
                  <w:rPr>
                    <w:color w:val="BCD1CB"/>
                    <w:w w:val="103"/>
                    <w:position w:val="-2"/>
                    <w:sz w:val="18"/>
                    <w:szCs w:val="18"/>
                  </w:rPr>
                  <w:t>R</w:t>
                </w:r>
                <w:r>
                  <w:rPr>
                    <w:color w:val="BCD1CB"/>
                    <w:position w:val="-2"/>
                    <w:sz w:val="18"/>
                    <w:szCs w:val="18"/>
                  </w:rPr>
                  <w:t xml:space="preserve"> </w:t>
                </w:r>
                <w:r>
                  <w:rPr>
                    <w:color w:val="BCD1CB"/>
                    <w:w w:val="103"/>
                    <w:position w:val="-2"/>
                    <w:sz w:val="18"/>
                    <w:szCs w:val="18"/>
                  </w:rPr>
                  <w:t>O</w:t>
                </w:r>
                <w:r>
                  <w:rPr>
                    <w:color w:val="BCD1CB"/>
                    <w:position w:val="-2"/>
                    <w:sz w:val="18"/>
                    <w:szCs w:val="18"/>
                  </w:rPr>
                  <w:t xml:space="preserve"> </w:t>
                </w:r>
                <w:r>
                  <w:rPr>
                    <w:color w:val="BCD1CB"/>
                    <w:w w:val="103"/>
                    <w:position w:val="-2"/>
                    <w:sz w:val="18"/>
                    <w:szCs w:val="18"/>
                  </w:rPr>
                  <w:t>J</w:t>
                </w:r>
                <w:r>
                  <w:rPr>
                    <w:color w:val="BCD1CB"/>
                    <w:position w:val="-2"/>
                    <w:sz w:val="18"/>
                    <w:szCs w:val="18"/>
                  </w:rPr>
                  <w:t xml:space="preserve"> </w:t>
                </w:r>
                <w:r>
                  <w:rPr>
                    <w:color w:val="BCD1CB"/>
                    <w:w w:val="103"/>
                    <w:position w:val="-2"/>
                    <w:sz w:val="18"/>
                    <w:szCs w:val="18"/>
                  </w:rPr>
                  <w:t>E</w:t>
                </w:r>
                <w:r>
                  <w:rPr>
                    <w:color w:val="BCD1CB"/>
                    <w:position w:val="-2"/>
                    <w:sz w:val="18"/>
                    <w:szCs w:val="18"/>
                  </w:rPr>
                  <w:t xml:space="preserve"> </w:t>
                </w:r>
                <w:r>
                  <w:rPr>
                    <w:color w:val="BCD1CB"/>
                    <w:w w:val="103"/>
                    <w:position w:val="-2"/>
                    <w:sz w:val="18"/>
                    <w:szCs w:val="18"/>
                  </w:rPr>
                  <w:t>C</w:t>
                </w:r>
                <w:r>
                  <w:rPr>
                    <w:color w:val="BCD1CB"/>
                    <w:position w:val="-2"/>
                    <w:sz w:val="18"/>
                    <w:szCs w:val="18"/>
                  </w:rPr>
                  <w:t xml:space="preserve"> </w:t>
                </w:r>
                <w:r>
                  <w:rPr>
                    <w:color w:val="BCD1CB"/>
                    <w:w w:val="103"/>
                    <w:position w:val="-2"/>
                    <w:sz w:val="18"/>
                    <w:szCs w:val="18"/>
                  </w:rPr>
                  <w:t>T</w:t>
                </w:r>
                <w:r>
                  <w:rPr>
                    <w:color w:val="BCD1CB"/>
                    <w:position w:val="-2"/>
                    <w:sz w:val="18"/>
                    <w:szCs w:val="18"/>
                  </w:rPr>
                  <w:t xml:space="preserve">  </w:t>
                </w:r>
                <w:r>
                  <w:rPr>
                    <w:color w:val="BCD1CB"/>
                    <w:w w:val="103"/>
                    <w:position w:val="-2"/>
                    <w:sz w:val="18"/>
                    <w:szCs w:val="18"/>
                  </w:rPr>
                  <w:t>R</w:t>
                </w:r>
                <w:r>
                  <w:rPr>
                    <w:color w:val="BCD1CB"/>
                    <w:position w:val="-2"/>
                    <w:sz w:val="18"/>
                    <w:szCs w:val="18"/>
                  </w:rPr>
                  <w:t xml:space="preserve"> </w:t>
                </w:r>
                <w:r>
                  <w:rPr>
                    <w:color w:val="BCD1CB"/>
                    <w:w w:val="103"/>
                    <w:position w:val="-2"/>
                    <w:sz w:val="18"/>
                    <w:szCs w:val="18"/>
                  </w:rPr>
                  <w:t>E</w:t>
                </w:r>
                <w:r>
                  <w:rPr>
                    <w:color w:val="BCD1CB"/>
                    <w:position w:val="-2"/>
                    <w:sz w:val="18"/>
                    <w:szCs w:val="18"/>
                  </w:rPr>
                  <w:t xml:space="preserve"> </w:t>
                </w:r>
                <w:r>
                  <w:rPr>
                    <w:color w:val="BCD1CB"/>
                    <w:w w:val="103"/>
                    <w:position w:val="-2"/>
                    <w:sz w:val="18"/>
                    <w:szCs w:val="18"/>
                  </w:rPr>
                  <w:t>P</w:t>
                </w:r>
                <w:r>
                  <w:rPr>
                    <w:color w:val="BCD1CB"/>
                    <w:position w:val="-2"/>
                    <w:sz w:val="18"/>
                    <w:szCs w:val="18"/>
                  </w:rPr>
                  <w:t xml:space="preserve"> </w:t>
                </w:r>
                <w:r>
                  <w:rPr>
                    <w:color w:val="BCD1CB"/>
                    <w:w w:val="103"/>
                    <w:position w:val="-2"/>
                    <w:sz w:val="18"/>
                    <w:szCs w:val="18"/>
                  </w:rPr>
                  <w:t>O</w:t>
                </w:r>
                <w:r>
                  <w:rPr>
                    <w:color w:val="BCD1CB"/>
                    <w:position w:val="-2"/>
                    <w:sz w:val="18"/>
                    <w:szCs w:val="18"/>
                  </w:rPr>
                  <w:t xml:space="preserve"> </w:t>
                </w:r>
                <w:r>
                  <w:rPr>
                    <w:color w:val="BCD1CB"/>
                    <w:w w:val="103"/>
                    <w:position w:val="-2"/>
                    <w:sz w:val="18"/>
                    <w:szCs w:val="18"/>
                  </w:rPr>
                  <w:t>R</w:t>
                </w:r>
                <w:r>
                  <w:rPr>
                    <w:color w:val="BCD1CB"/>
                    <w:position w:val="-2"/>
                    <w:sz w:val="18"/>
                    <w:szCs w:val="18"/>
                  </w:rPr>
                  <w:t xml:space="preserve"> </w:t>
                </w:r>
                <w:r>
                  <w:rPr>
                    <w:color w:val="BCD1CB"/>
                    <w:w w:val="103"/>
                    <w:position w:val="-2"/>
                    <w:sz w:val="18"/>
                    <w:szCs w:val="18"/>
                  </w:rPr>
                  <w:t>T</w:t>
                </w:r>
              </w:p>
            </w:txbxContent>
          </v:textbox>
          <w10:wrap anchorx="page" anchory="page"/>
        </v:shape>
      </w:pict>
    </w:r>
    <w:r w:rsidR="00C936CB">
      <w:pict>
        <v:group id="_x0000_s2054" style="position:absolute;margin-left:66pt;margin-top:73.3pt;width:463.9pt;height:0;z-index:-251658752;mso-position-horizontal-relative:page;mso-position-vertical-relative:page" coordorigin="1320,1466" coordsize="9278,0">
          <v:shape id="_x0000_s2055" style="position:absolute;left:1320;top:1466;width:9278;height:0" coordorigin="1320,1466" coordsize="9278,0" path="m1320,1466r9278,e" filled="f" strokecolor="#bcd1cb" strokeweight=".82969mm">
            <v:path arrowok="t"/>
          </v:shape>
          <w10:wrap anchorx="page" anchory="page"/>
        </v:group>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4B60" w:rsidRDefault="00C936CB">
    <w:pPr>
      <w:spacing w:line="200" w:lineRule="exact"/>
    </w:pPr>
    <w:r>
      <w:pict>
        <v:shapetype id="_x0000_t202" coordsize="21600,21600" o:spt="202" path="m,l,21600r21600,l21600,xe">
          <v:stroke joinstyle="miter"/>
          <v:path gradientshapeok="t" o:connecttype="rect"/>
        </v:shapetype>
        <v:shape id="_x0000_s2049" type="#_x0000_t202" style="position:absolute;margin-left:65.7pt;margin-top:35.7pt;width:146.8pt;height:10.85pt;z-index:-251654656;mso-position-horizontal-relative:page;mso-position-vertical-relative:page" filled="f" stroked="f">
          <v:textbox inset="0,0,0,0">
            <w:txbxContent>
              <w:p w:rsidR="00554B60" w:rsidRDefault="00C936CB">
                <w:pPr>
                  <w:spacing w:before="38" w:line="160" w:lineRule="exact"/>
                  <w:ind w:left="20" w:right="-26"/>
                  <w:rPr>
                    <w:sz w:val="18"/>
                    <w:szCs w:val="18"/>
                  </w:rPr>
                </w:pPr>
                <w:r>
                  <w:rPr>
                    <w:color w:val="BCD1CB"/>
                    <w:w w:val="103"/>
                    <w:position w:val="-2"/>
                    <w:sz w:val="18"/>
                    <w:szCs w:val="18"/>
                  </w:rPr>
                  <w:t>I</w:t>
                </w:r>
                <w:r>
                  <w:rPr>
                    <w:color w:val="BCD1CB"/>
                    <w:position w:val="-2"/>
                    <w:sz w:val="18"/>
                    <w:szCs w:val="18"/>
                  </w:rPr>
                  <w:t xml:space="preserve"> </w:t>
                </w:r>
                <w:r>
                  <w:rPr>
                    <w:color w:val="BCD1CB"/>
                    <w:w w:val="103"/>
                    <w:position w:val="-2"/>
                    <w:sz w:val="18"/>
                    <w:szCs w:val="18"/>
                  </w:rPr>
                  <w:t>B</w:t>
                </w:r>
                <w:r>
                  <w:rPr>
                    <w:color w:val="BCD1CB"/>
                    <w:position w:val="-2"/>
                    <w:sz w:val="18"/>
                    <w:szCs w:val="18"/>
                  </w:rPr>
                  <w:t xml:space="preserve"> </w:t>
                </w:r>
                <w:proofErr w:type="gramStart"/>
                <w:r>
                  <w:rPr>
                    <w:color w:val="BCD1CB"/>
                    <w:w w:val="103"/>
                    <w:position w:val="-2"/>
                    <w:sz w:val="18"/>
                    <w:szCs w:val="18"/>
                  </w:rPr>
                  <w:t>M</w:t>
                </w:r>
                <w:r>
                  <w:rPr>
                    <w:color w:val="BCD1CB"/>
                    <w:position w:val="-2"/>
                    <w:sz w:val="18"/>
                    <w:szCs w:val="18"/>
                  </w:rPr>
                  <w:t xml:space="preserve">  </w:t>
                </w:r>
                <w:r>
                  <w:rPr>
                    <w:color w:val="BCD1CB"/>
                    <w:w w:val="103"/>
                    <w:position w:val="-2"/>
                    <w:sz w:val="18"/>
                    <w:szCs w:val="18"/>
                  </w:rPr>
                  <w:t>P</w:t>
                </w:r>
                <w:proofErr w:type="gramEnd"/>
                <w:r>
                  <w:rPr>
                    <w:color w:val="BCD1CB"/>
                    <w:position w:val="-2"/>
                    <w:sz w:val="18"/>
                    <w:szCs w:val="18"/>
                  </w:rPr>
                  <w:t xml:space="preserve"> </w:t>
                </w:r>
                <w:r>
                  <w:rPr>
                    <w:color w:val="BCD1CB"/>
                    <w:w w:val="103"/>
                    <w:position w:val="-2"/>
                    <w:sz w:val="18"/>
                    <w:szCs w:val="18"/>
                  </w:rPr>
                  <w:t>R</w:t>
                </w:r>
                <w:r>
                  <w:rPr>
                    <w:color w:val="BCD1CB"/>
                    <w:position w:val="-2"/>
                    <w:sz w:val="18"/>
                    <w:szCs w:val="18"/>
                  </w:rPr>
                  <w:t xml:space="preserve"> </w:t>
                </w:r>
                <w:r>
                  <w:rPr>
                    <w:color w:val="BCD1CB"/>
                    <w:w w:val="103"/>
                    <w:position w:val="-2"/>
                    <w:sz w:val="18"/>
                    <w:szCs w:val="18"/>
                  </w:rPr>
                  <w:t>O</w:t>
                </w:r>
                <w:r>
                  <w:rPr>
                    <w:color w:val="BCD1CB"/>
                    <w:position w:val="-2"/>
                    <w:sz w:val="18"/>
                    <w:szCs w:val="18"/>
                  </w:rPr>
                  <w:t xml:space="preserve"> </w:t>
                </w:r>
                <w:r>
                  <w:rPr>
                    <w:color w:val="BCD1CB"/>
                    <w:w w:val="103"/>
                    <w:position w:val="-2"/>
                    <w:sz w:val="18"/>
                    <w:szCs w:val="18"/>
                  </w:rPr>
                  <w:t>J</w:t>
                </w:r>
                <w:r>
                  <w:rPr>
                    <w:color w:val="BCD1CB"/>
                    <w:position w:val="-2"/>
                    <w:sz w:val="18"/>
                    <w:szCs w:val="18"/>
                  </w:rPr>
                  <w:t xml:space="preserve"> </w:t>
                </w:r>
                <w:r>
                  <w:rPr>
                    <w:color w:val="BCD1CB"/>
                    <w:w w:val="103"/>
                    <w:position w:val="-2"/>
                    <w:sz w:val="18"/>
                    <w:szCs w:val="18"/>
                  </w:rPr>
                  <w:t>E</w:t>
                </w:r>
                <w:r>
                  <w:rPr>
                    <w:color w:val="BCD1CB"/>
                    <w:position w:val="-2"/>
                    <w:sz w:val="18"/>
                    <w:szCs w:val="18"/>
                  </w:rPr>
                  <w:t xml:space="preserve"> </w:t>
                </w:r>
                <w:r>
                  <w:rPr>
                    <w:color w:val="BCD1CB"/>
                    <w:w w:val="103"/>
                    <w:position w:val="-2"/>
                    <w:sz w:val="18"/>
                    <w:szCs w:val="18"/>
                  </w:rPr>
                  <w:t>C</w:t>
                </w:r>
                <w:r>
                  <w:rPr>
                    <w:color w:val="BCD1CB"/>
                    <w:position w:val="-2"/>
                    <w:sz w:val="18"/>
                    <w:szCs w:val="18"/>
                  </w:rPr>
                  <w:t xml:space="preserve"> </w:t>
                </w:r>
                <w:r>
                  <w:rPr>
                    <w:color w:val="BCD1CB"/>
                    <w:w w:val="103"/>
                    <w:position w:val="-2"/>
                    <w:sz w:val="18"/>
                    <w:szCs w:val="18"/>
                  </w:rPr>
                  <w:t>T</w:t>
                </w:r>
                <w:r>
                  <w:rPr>
                    <w:color w:val="BCD1CB"/>
                    <w:position w:val="-2"/>
                    <w:sz w:val="18"/>
                    <w:szCs w:val="18"/>
                  </w:rPr>
                  <w:t xml:space="preserve">  </w:t>
                </w:r>
                <w:r>
                  <w:rPr>
                    <w:color w:val="BCD1CB"/>
                    <w:w w:val="103"/>
                    <w:position w:val="-2"/>
                    <w:sz w:val="18"/>
                    <w:szCs w:val="18"/>
                  </w:rPr>
                  <w:t>R</w:t>
                </w:r>
                <w:r>
                  <w:rPr>
                    <w:color w:val="BCD1CB"/>
                    <w:position w:val="-2"/>
                    <w:sz w:val="18"/>
                    <w:szCs w:val="18"/>
                  </w:rPr>
                  <w:t xml:space="preserve"> </w:t>
                </w:r>
                <w:r>
                  <w:rPr>
                    <w:color w:val="BCD1CB"/>
                    <w:w w:val="103"/>
                    <w:position w:val="-2"/>
                    <w:sz w:val="18"/>
                    <w:szCs w:val="18"/>
                  </w:rPr>
                  <w:t>E</w:t>
                </w:r>
                <w:r>
                  <w:rPr>
                    <w:color w:val="BCD1CB"/>
                    <w:position w:val="-2"/>
                    <w:sz w:val="18"/>
                    <w:szCs w:val="18"/>
                  </w:rPr>
                  <w:t xml:space="preserve"> </w:t>
                </w:r>
                <w:r>
                  <w:rPr>
                    <w:color w:val="BCD1CB"/>
                    <w:w w:val="103"/>
                    <w:position w:val="-2"/>
                    <w:sz w:val="18"/>
                    <w:szCs w:val="18"/>
                  </w:rPr>
                  <w:t>P</w:t>
                </w:r>
                <w:r>
                  <w:rPr>
                    <w:color w:val="BCD1CB"/>
                    <w:position w:val="-2"/>
                    <w:sz w:val="18"/>
                    <w:szCs w:val="18"/>
                  </w:rPr>
                  <w:t xml:space="preserve"> </w:t>
                </w:r>
                <w:r>
                  <w:rPr>
                    <w:color w:val="BCD1CB"/>
                    <w:w w:val="103"/>
                    <w:position w:val="-2"/>
                    <w:sz w:val="18"/>
                    <w:szCs w:val="18"/>
                  </w:rPr>
                  <w:t>O</w:t>
                </w:r>
                <w:r>
                  <w:rPr>
                    <w:color w:val="BCD1CB"/>
                    <w:position w:val="-2"/>
                    <w:sz w:val="18"/>
                    <w:szCs w:val="18"/>
                  </w:rPr>
                  <w:t xml:space="preserve"> </w:t>
                </w:r>
                <w:r>
                  <w:rPr>
                    <w:color w:val="BCD1CB"/>
                    <w:w w:val="103"/>
                    <w:position w:val="-2"/>
                    <w:sz w:val="18"/>
                    <w:szCs w:val="18"/>
                  </w:rPr>
                  <w:t>R</w:t>
                </w:r>
                <w:r>
                  <w:rPr>
                    <w:color w:val="BCD1CB"/>
                    <w:position w:val="-2"/>
                    <w:sz w:val="18"/>
                    <w:szCs w:val="18"/>
                  </w:rPr>
                  <w:t xml:space="preserve"> </w:t>
                </w:r>
                <w:r>
                  <w:rPr>
                    <w:color w:val="BCD1CB"/>
                    <w:w w:val="103"/>
                    <w:position w:val="-2"/>
                    <w:sz w:val="18"/>
                    <w:szCs w:val="18"/>
                  </w:rPr>
                  <w:t>T</w:t>
                </w:r>
              </w:p>
            </w:txbxContent>
          </v:textbox>
          <w10:wrap anchorx="page" anchory="page"/>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4B60" w:rsidRDefault="00554B60">
    <w:pPr>
      <w:spacing w:line="0" w:lineRule="atLeast"/>
      <w:rPr>
        <w:sz w:val="0"/>
        <w:szCs w:val="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96D23"/>
    <w:multiLevelType w:val="multilevel"/>
    <w:tmpl w:val="5030D4E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compatSetting w:name="compatibilityMode" w:uri="http://schemas.microsoft.com/office/word" w:val="14"/>
  </w:compat>
  <w:rsids>
    <w:rsidRoot w:val="00554B60"/>
    <w:rsid w:val="00554B60"/>
    <w:rsid w:val="00661299"/>
    <w:rsid w:val="008F26A7"/>
    <w:rsid w:val="00C936CB"/>
    <w:rsid w:val="00EC175C"/>
    <w:rsid w:val="00FD4E64"/>
  </w:rsids>
  <m:mathPr>
    <m:mathFont m:val="Cambria Math"/>
    <m:brkBin m:val="before"/>
    <m:brkBinSub m:val="--"/>
    <m:smallFrac m:val="0"/>
    <m:dispDef/>
    <m:lMargin m:val="0"/>
    <m:rMargin m:val="0"/>
    <m:defJc m:val="centerGroup"/>
    <m:wrapIndent m:val="1440"/>
    <m:intLim m:val="subSup"/>
    <m:naryLim m:val="undOvr"/>
  </m:mathPr>
  <w:themeFontLang w:val="en-IN" w:bidi="as-IN"/>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8F26A7"/>
    <w:pPr>
      <w:tabs>
        <w:tab w:val="center" w:pos="4513"/>
        <w:tab w:val="right" w:pos="9026"/>
      </w:tabs>
    </w:pPr>
  </w:style>
  <w:style w:type="character" w:customStyle="1" w:styleId="HeaderChar">
    <w:name w:val="Header Char"/>
    <w:basedOn w:val="DefaultParagraphFont"/>
    <w:link w:val="Header"/>
    <w:uiPriority w:val="99"/>
    <w:rsid w:val="008F26A7"/>
  </w:style>
  <w:style w:type="paragraph" w:styleId="Footer">
    <w:name w:val="footer"/>
    <w:basedOn w:val="Normal"/>
    <w:link w:val="FooterChar"/>
    <w:uiPriority w:val="99"/>
    <w:unhideWhenUsed/>
    <w:rsid w:val="008F26A7"/>
    <w:pPr>
      <w:tabs>
        <w:tab w:val="center" w:pos="4513"/>
        <w:tab w:val="right" w:pos="9026"/>
      </w:tabs>
    </w:pPr>
  </w:style>
  <w:style w:type="character" w:customStyle="1" w:styleId="FooterChar">
    <w:name w:val="Footer Char"/>
    <w:basedOn w:val="DefaultParagraphFont"/>
    <w:link w:val="Footer"/>
    <w:uiPriority w:val="99"/>
    <w:rsid w:val="008F26A7"/>
  </w:style>
  <w:style w:type="paragraph" w:styleId="BalloonText">
    <w:name w:val="Balloon Text"/>
    <w:basedOn w:val="Normal"/>
    <w:link w:val="BalloonTextChar"/>
    <w:uiPriority w:val="99"/>
    <w:semiHidden/>
    <w:unhideWhenUsed/>
    <w:rsid w:val="00FD4E64"/>
    <w:rPr>
      <w:rFonts w:ascii="Tahoma" w:hAnsi="Tahoma" w:cs="Tahoma"/>
      <w:sz w:val="16"/>
      <w:szCs w:val="16"/>
    </w:rPr>
  </w:style>
  <w:style w:type="character" w:customStyle="1" w:styleId="BalloonTextChar">
    <w:name w:val="Balloon Text Char"/>
    <w:basedOn w:val="DefaultParagraphFont"/>
    <w:link w:val="BalloonText"/>
    <w:uiPriority w:val="99"/>
    <w:semiHidden/>
    <w:rsid w:val="00FD4E6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8F26A7"/>
    <w:pPr>
      <w:tabs>
        <w:tab w:val="center" w:pos="4513"/>
        <w:tab w:val="right" w:pos="9026"/>
      </w:tabs>
    </w:pPr>
  </w:style>
  <w:style w:type="character" w:customStyle="1" w:styleId="HeaderChar">
    <w:name w:val="Header Char"/>
    <w:basedOn w:val="DefaultParagraphFont"/>
    <w:link w:val="Header"/>
    <w:uiPriority w:val="99"/>
    <w:rsid w:val="008F26A7"/>
  </w:style>
  <w:style w:type="paragraph" w:styleId="Footer">
    <w:name w:val="footer"/>
    <w:basedOn w:val="Normal"/>
    <w:link w:val="FooterChar"/>
    <w:uiPriority w:val="99"/>
    <w:unhideWhenUsed/>
    <w:rsid w:val="008F26A7"/>
    <w:pPr>
      <w:tabs>
        <w:tab w:val="center" w:pos="4513"/>
        <w:tab w:val="right" w:pos="9026"/>
      </w:tabs>
    </w:pPr>
  </w:style>
  <w:style w:type="character" w:customStyle="1" w:styleId="FooterChar">
    <w:name w:val="Footer Char"/>
    <w:basedOn w:val="DefaultParagraphFont"/>
    <w:link w:val="Footer"/>
    <w:uiPriority w:val="99"/>
    <w:rsid w:val="008F26A7"/>
  </w:style>
  <w:style w:type="paragraph" w:styleId="BalloonText">
    <w:name w:val="Balloon Text"/>
    <w:basedOn w:val="Normal"/>
    <w:link w:val="BalloonTextChar"/>
    <w:uiPriority w:val="99"/>
    <w:semiHidden/>
    <w:unhideWhenUsed/>
    <w:rsid w:val="00FD4E64"/>
    <w:rPr>
      <w:rFonts w:ascii="Tahoma" w:hAnsi="Tahoma" w:cs="Tahoma"/>
      <w:sz w:val="16"/>
      <w:szCs w:val="16"/>
    </w:rPr>
  </w:style>
  <w:style w:type="character" w:customStyle="1" w:styleId="BalloonTextChar">
    <w:name w:val="Balloon Text Char"/>
    <w:basedOn w:val="DefaultParagraphFont"/>
    <w:link w:val="BalloonText"/>
    <w:uiPriority w:val="99"/>
    <w:semiHidden/>
    <w:rsid w:val="00FD4E6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image" Target="media/image12.jpeg"/><Relationship Id="rId3" Type="http://schemas.microsoft.com/office/2007/relationships/stylesWithEffects" Target="stylesWithEffect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header" Target="header4.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footer" Target="footer4.xml"/><Relationship Id="rId10" Type="http://schemas.openxmlformats.org/officeDocument/2006/relationships/header" Target="header1.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eader" Target="header5.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8</Pages>
  <Words>1053</Words>
  <Characters>6005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Mriganka</cp:lastModifiedBy>
  <cp:revision>3</cp:revision>
  <dcterms:created xsi:type="dcterms:W3CDTF">2019-11-30T06:42:00Z</dcterms:created>
  <dcterms:modified xsi:type="dcterms:W3CDTF">2019-11-30T07:03:00Z</dcterms:modified>
</cp:coreProperties>
</file>